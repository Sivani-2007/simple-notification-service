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B188475" w14:textId="0FD8F3ED" w:rsidR="00831721" w:rsidRDefault="00192229" w:rsidP="00831721">
      <w:pPr>
        <w:spacing w:before="120" w:after="0"/>
      </w:pPr>
      <w:r>
        <w:rPr>
          <w:noProof/>
        </w:rPr>
        <mc:AlternateContent>
          <mc:Choice Requires="wps">
            <w:drawing>
              <wp:anchor distT="0" distB="0" distL="114300" distR="114300" simplePos="0" relativeHeight="251660288" behindDoc="0" locked="0" layoutInCell="1" allowOverlap="1" wp14:anchorId="11127416" wp14:editId="3B46B97A">
                <wp:simplePos x="0" y="0"/>
                <wp:positionH relativeFrom="column">
                  <wp:posOffset>423333</wp:posOffset>
                </wp:positionH>
                <wp:positionV relativeFrom="paragraph">
                  <wp:posOffset>160867</wp:posOffset>
                </wp:positionV>
                <wp:extent cx="5638800" cy="1143000"/>
                <wp:effectExtent l="0" t="0" r="0" b="0"/>
                <wp:wrapNone/>
                <wp:docPr id="1198591938" name="Text Box 1"/>
                <wp:cNvGraphicFramePr/>
                <a:graphic xmlns:a="http://schemas.openxmlformats.org/drawingml/2006/main">
                  <a:graphicData uri="http://schemas.microsoft.com/office/word/2010/wordprocessingShape">
                    <wps:wsp>
                      <wps:cNvSpPr txBox="1"/>
                      <wps:spPr>
                        <a:xfrm>
                          <a:off x="0" y="0"/>
                          <a:ext cx="5638800" cy="1143000"/>
                        </a:xfrm>
                        <a:prstGeom prst="rect">
                          <a:avLst/>
                        </a:prstGeom>
                        <a:noFill/>
                        <a:ln w="6350">
                          <a:noFill/>
                        </a:ln>
                      </wps:spPr>
                      <wps:txbx>
                        <w:txbxContent>
                          <w:p w14:paraId="2E76199C" w14:textId="77777777" w:rsidR="00192229" w:rsidRDefault="00192229" w:rsidP="00595E18">
                            <w:pPr>
                              <w:pStyle w:val="ContactInfo"/>
                              <w:ind w:left="0"/>
                              <w:rPr>
                                <w:rFonts w:ascii="Algerian" w:hAnsi="Algerian"/>
                                <w:color w:val="161616" w:themeColor="background2" w:themeShade="1A"/>
                                <w:sz w:val="52"/>
                                <w:szCs w:val="44"/>
                              </w:rPr>
                            </w:pPr>
                            <w:r w:rsidRPr="00192229">
                              <w:rPr>
                                <w:rFonts w:ascii="Algerian" w:hAnsi="Algerian"/>
                                <w:color w:val="161616" w:themeColor="background2" w:themeShade="1A"/>
                                <w:sz w:val="52"/>
                                <w:szCs w:val="44"/>
                              </w:rPr>
                              <w:t>Simple notification service</w:t>
                            </w:r>
                          </w:p>
                          <w:p w14:paraId="5309E6E9" w14:textId="383883B6" w:rsidR="00136659" w:rsidRDefault="00565734" w:rsidP="00192229">
                            <w:pPr>
                              <w:pStyle w:val="ContactInfo"/>
                              <w:ind w:left="0"/>
                              <w:rPr>
                                <w:rFonts w:ascii="Algerian" w:hAnsi="Algerian"/>
                                <w:color w:val="161616" w:themeColor="background2" w:themeShade="1A"/>
                                <w:sz w:val="52"/>
                                <w:szCs w:val="44"/>
                              </w:rPr>
                            </w:pPr>
                            <w:r>
                              <w:rPr>
                                <w:rFonts w:ascii="Algerian" w:hAnsi="Algerian"/>
                                <w:color w:val="161616" w:themeColor="background2" w:themeShade="1A"/>
                                <w:sz w:val="52"/>
                                <w:szCs w:val="44"/>
                              </w:rPr>
                              <w:t>(AWS)</w:t>
                            </w:r>
                          </w:p>
                          <w:p w14:paraId="2F16A5DB" w14:textId="77777777" w:rsidR="00136659" w:rsidRDefault="00136659" w:rsidP="00192229">
                            <w:pPr>
                              <w:pStyle w:val="ContactInfo"/>
                              <w:ind w:left="0"/>
                              <w:rPr>
                                <w:rFonts w:ascii="Algerian" w:hAnsi="Algerian"/>
                                <w:color w:val="161616" w:themeColor="background2" w:themeShade="1A"/>
                                <w:sz w:val="52"/>
                                <w:szCs w:val="44"/>
                              </w:rPr>
                            </w:pPr>
                          </w:p>
                          <w:p w14:paraId="0D7A090F" w14:textId="77777777" w:rsidR="00136659" w:rsidRDefault="00136659" w:rsidP="00192229">
                            <w:pPr>
                              <w:pStyle w:val="ContactInfo"/>
                              <w:ind w:left="0"/>
                              <w:rPr>
                                <w:rFonts w:ascii="Algerian" w:hAnsi="Algerian"/>
                                <w:color w:val="161616" w:themeColor="background2" w:themeShade="1A"/>
                                <w:sz w:val="52"/>
                                <w:szCs w:val="44"/>
                              </w:rPr>
                            </w:pPr>
                          </w:p>
                          <w:p w14:paraId="0B8D55F2" w14:textId="77777777" w:rsidR="00136659" w:rsidRDefault="00136659" w:rsidP="00192229">
                            <w:pPr>
                              <w:pStyle w:val="ContactInfo"/>
                              <w:ind w:left="0"/>
                              <w:rPr>
                                <w:rFonts w:ascii="Algerian" w:hAnsi="Algerian"/>
                                <w:color w:val="161616" w:themeColor="background2" w:themeShade="1A"/>
                                <w:sz w:val="52"/>
                                <w:szCs w:val="44"/>
                              </w:rPr>
                            </w:pPr>
                          </w:p>
                          <w:p w14:paraId="16EBF31F" w14:textId="77777777" w:rsidR="00136659" w:rsidRDefault="00136659" w:rsidP="00192229">
                            <w:pPr>
                              <w:pStyle w:val="ContactInfo"/>
                              <w:ind w:left="0"/>
                              <w:rPr>
                                <w:rFonts w:ascii="Algerian" w:hAnsi="Algerian"/>
                                <w:color w:val="161616" w:themeColor="background2" w:themeShade="1A"/>
                                <w:sz w:val="52"/>
                                <w:szCs w:val="44"/>
                              </w:rPr>
                            </w:pPr>
                          </w:p>
                          <w:p w14:paraId="03EF5329" w14:textId="77777777" w:rsidR="00136659" w:rsidRDefault="00136659" w:rsidP="00192229">
                            <w:pPr>
                              <w:pStyle w:val="ContactInfo"/>
                              <w:ind w:left="0"/>
                              <w:rPr>
                                <w:rFonts w:ascii="Algerian" w:hAnsi="Algerian"/>
                                <w:color w:val="161616" w:themeColor="background2" w:themeShade="1A"/>
                                <w:sz w:val="52"/>
                                <w:szCs w:val="44"/>
                              </w:rPr>
                            </w:pPr>
                          </w:p>
                          <w:p w14:paraId="728BA1A9" w14:textId="77777777" w:rsidR="00136659" w:rsidRDefault="00136659" w:rsidP="00192229">
                            <w:pPr>
                              <w:pStyle w:val="ContactInfo"/>
                              <w:ind w:left="0"/>
                              <w:rPr>
                                <w:rFonts w:ascii="Algerian" w:hAnsi="Algerian"/>
                                <w:color w:val="161616" w:themeColor="background2" w:themeShade="1A"/>
                                <w:sz w:val="52"/>
                                <w:szCs w:val="44"/>
                              </w:rPr>
                            </w:pPr>
                          </w:p>
                          <w:p w14:paraId="68328485" w14:textId="77777777" w:rsidR="00136659" w:rsidRDefault="00136659" w:rsidP="00192229">
                            <w:pPr>
                              <w:pStyle w:val="ContactInfo"/>
                              <w:ind w:left="0"/>
                              <w:rPr>
                                <w:rFonts w:ascii="Algerian" w:hAnsi="Algerian"/>
                                <w:color w:val="161616" w:themeColor="background2" w:themeShade="1A"/>
                                <w:sz w:val="52"/>
                                <w:szCs w:val="44"/>
                              </w:rPr>
                            </w:pPr>
                          </w:p>
                          <w:p w14:paraId="1FEF9AD0" w14:textId="4612EBA3" w:rsidR="00136659" w:rsidRPr="00192229" w:rsidRDefault="00136659" w:rsidP="00192229">
                            <w:pPr>
                              <w:pStyle w:val="ContactInfo"/>
                              <w:ind w:left="0"/>
                              <w:rPr>
                                <w:rFonts w:ascii="Algerian" w:hAnsi="Algerian"/>
                                <w:color w:val="161616" w:themeColor="background2" w:themeShade="1A"/>
                                <w:sz w:val="52"/>
                                <w:szCs w:val="44"/>
                              </w:rPr>
                            </w:pPr>
                            <w:r>
                              <w:rPr>
                                <w:rFonts w:ascii="Algerian" w:hAnsi="Algerian"/>
                                <w:color w:val="161616" w:themeColor="background2" w:themeShade="1A"/>
                                <w:sz w:val="52"/>
                                <w:szCs w:val="44"/>
                              </w:rPr>
                              <w:t>A</w:t>
                            </w:r>
                          </w:p>
                          <w:p w14:paraId="07D9B016" w14:textId="77777777" w:rsidR="00192229" w:rsidRPr="00192229" w:rsidRDefault="00192229">
                            <w:pPr>
                              <w:ind w:left="0"/>
                              <w:rPr>
                                <w:sz w:val="36"/>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127416" id="_x0000_t202" coordsize="21600,21600" o:spt="202" path="m,l,21600r21600,l21600,xe">
                <v:stroke joinstyle="miter"/>
                <v:path gradientshapeok="t" o:connecttype="rect"/>
              </v:shapetype>
              <v:shape id="Text Box 1" o:spid="_x0000_s1026" type="#_x0000_t202" style="position:absolute;left:0;text-align:left;margin-left:33.35pt;margin-top:12.65pt;width:444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" filled="f" stroked="f" strokeweight=".5pt">
                <v:textbox>
                  <w:txbxContent>
                    <w:p w14:paraId="2E76199C" w14:textId="77777777" w:rsidR="00192229" w:rsidRDefault="00192229" w:rsidP="00595E18">
                      <w:pPr>
                        <w:pStyle w:val="ContactInfo"/>
                        <w:ind w:left="0"/>
                        <w:rPr>
                          <w:rFonts w:ascii="Algerian" w:hAnsi="Algerian"/>
                          <w:color w:val="161616" w:themeColor="background2" w:themeShade="1A"/>
                          <w:sz w:val="52"/>
                          <w:szCs w:val="44"/>
                        </w:rPr>
                      </w:pPr>
                      <w:r w:rsidRPr="00192229">
                        <w:rPr>
                          <w:rFonts w:ascii="Algerian" w:hAnsi="Algerian"/>
                          <w:color w:val="161616" w:themeColor="background2" w:themeShade="1A"/>
                          <w:sz w:val="52"/>
                          <w:szCs w:val="44"/>
                        </w:rPr>
                        <w:t>Simple notification service</w:t>
                      </w:r>
                    </w:p>
                    <w:p w14:paraId="5309E6E9" w14:textId="383883B6" w:rsidR="00136659" w:rsidRDefault="00565734" w:rsidP="00192229">
                      <w:pPr>
                        <w:pStyle w:val="ContactInfo"/>
                        <w:ind w:left="0"/>
                        <w:rPr>
                          <w:rFonts w:ascii="Algerian" w:hAnsi="Algerian"/>
                          <w:color w:val="161616" w:themeColor="background2" w:themeShade="1A"/>
                          <w:sz w:val="52"/>
                          <w:szCs w:val="44"/>
                        </w:rPr>
                      </w:pPr>
                      <w:r>
                        <w:rPr>
                          <w:rFonts w:ascii="Algerian" w:hAnsi="Algerian"/>
                          <w:color w:val="161616" w:themeColor="background2" w:themeShade="1A"/>
                          <w:sz w:val="52"/>
                          <w:szCs w:val="44"/>
                        </w:rPr>
                        <w:t>(AWS)</w:t>
                      </w:r>
                    </w:p>
                    <w:p w14:paraId="2F16A5DB" w14:textId="77777777" w:rsidR="00136659" w:rsidRDefault="00136659" w:rsidP="00192229">
                      <w:pPr>
                        <w:pStyle w:val="ContactInfo"/>
                        <w:ind w:left="0"/>
                        <w:rPr>
                          <w:rFonts w:ascii="Algerian" w:hAnsi="Algerian"/>
                          <w:color w:val="161616" w:themeColor="background2" w:themeShade="1A"/>
                          <w:sz w:val="52"/>
                          <w:szCs w:val="44"/>
                        </w:rPr>
                      </w:pPr>
                    </w:p>
                    <w:p w14:paraId="0D7A090F" w14:textId="77777777" w:rsidR="00136659" w:rsidRDefault="00136659" w:rsidP="00192229">
                      <w:pPr>
                        <w:pStyle w:val="ContactInfo"/>
                        <w:ind w:left="0"/>
                        <w:rPr>
                          <w:rFonts w:ascii="Algerian" w:hAnsi="Algerian"/>
                          <w:color w:val="161616" w:themeColor="background2" w:themeShade="1A"/>
                          <w:sz w:val="52"/>
                          <w:szCs w:val="44"/>
                        </w:rPr>
                      </w:pPr>
                    </w:p>
                    <w:p w14:paraId="0B8D55F2" w14:textId="77777777" w:rsidR="00136659" w:rsidRDefault="00136659" w:rsidP="00192229">
                      <w:pPr>
                        <w:pStyle w:val="ContactInfo"/>
                        <w:ind w:left="0"/>
                        <w:rPr>
                          <w:rFonts w:ascii="Algerian" w:hAnsi="Algerian"/>
                          <w:color w:val="161616" w:themeColor="background2" w:themeShade="1A"/>
                          <w:sz w:val="52"/>
                          <w:szCs w:val="44"/>
                        </w:rPr>
                      </w:pPr>
                    </w:p>
                    <w:p w14:paraId="16EBF31F" w14:textId="77777777" w:rsidR="00136659" w:rsidRDefault="00136659" w:rsidP="00192229">
                      <w:pPr>
                        <w:pStyle w:val="ContactInfo"/>
                        <w:ind w:left="0"/>
                        <w:rPr>
                          <w:rFonts w:ascii="Algerian" w:hAnsi="Algerian"/>
                          <w:color w:val="161616" w:themeColor="background2" w:themeShade="1A"/>
                          <w:sz w:val="52"/>
                          <w:szCs w:val="44"/>
                        </w:rPr>
                      </w:pPr>
                    </w:p>
                    <w:p w14:paraId="03EF5329" w14:textId="77777777" w:rsidR="00136659" w:rsidRDefault="00136659" w:rsidP="00192229">
                      <w:pPr>
                        <w:pStyle w:val="ContactInfo"/>
                        <w:ind w:left="0"/>
                        <w:rPr>
                          <w:rFonts w:ascii="Algerian" w:hAnsi="Algerian"/>
                          <w:color w:val="161616" w:themeColor="background2" w:themeShade="1A"/>
                          <w:sz w:val="52"/>
                          <w:szCs w:val="44"/>
                        </w:rPr>
                      </w:pPr>
                    </w:p>
                    <w:p w14:paraId="728BA1A9" w14:textId="77777777" w:rsidR="00136659" w:rsidRDefault="00136659" w:rsidP="00192229">
                      <w:pPr>
                        <w:pStyle w:val="ContactInfo"/>
                        <w:ind w:left="0"/>
                        <w:rPr>
                          <w:rFonts w:ascii="Algerian" w:hAnsi="Algerian"/>
                          <w:color w:val="161616" w:themeColor="background2" w:themeShade="1A"/>
                          <w:sz w:val="52"/>
                          <w:szCs w:val="44"/>
                        </w:rPr>
                      </w:pPr>
                    </w:p>
                    <w:p w14:paraId="68328485" w14:textId="77777777" w:rsidR="00136659" w:rsidRDefault="00136659" w:rsidP="00192229">
                      <w:pPr>
                        <w:pStyle w:val="ContactInfo"/>
                        <w:ind w:left="0"/>
                        <w:rPr>
                          <w:rFonts w:ascii="Algerian" w:hAnsi="Algerian"/>
                          <w:color w:val="161616" w:themeColor="background2" w:themeShade="1A"/>
                          <w:sz w:val="52"/>
                          <w:szCs w:val="44"/>
                        </w:rPr>
                      </w:pPr>
                    </w:p>
                    <w:p w14:paraId="1FEF9AD0" w14:textId="4612EBA3" w:rsidR="00136659" w:rsidRPr="00192229" w:rsidRDefault="00136659" w:rsidP="00192229">
                      <w:pPr>
                        <w:pStyle w:val="ContactInfo"/>
                        <w:ind w:left="0"/>
                        <w:rPr>
                          <w:rFonts w:ascii="Algerian" w:hAnsi="Algerian"/>
                          <w:color w:val="161616" w:themeColor="background2" w:themeShade="1A"/>
                          <w:sz w:val="52"/>
                          <w:szCs w:val="44"/>
                        </w:rPr>
                      </w:pPr>
                      <w:r>
                        <w:rPr>
                          <w:rFonts w:ascii="Algerian" w:hAnsi="Algerian"/>
                          <w:color w:val="161616" w:themeColor="background2" w:themeShade="1A"/>
                          <w:sz w:val="52"/>
                          <w:szCs w:val="44"/>
                        </w:rPr>
                        <w:t>A</w:t>
                      </w:r>
                    </w:p>
                    <w:p w14:paraId="07D9B016" w14:textId="77777777" w:rsidR="00192229" w:rsidRPr="00192229" w:rsidRDefault="00192229">
                      <w:pPr>
                        <w:ind w:left="0"/>
                        <w:rPr>
                          <w:sz w:val="36"/>
                          <w:szCs w:val="28"/>
                        </w:rPr>
                      </w:pPr>
                    </w:p>
                  </w:txbxContent>
                </v:textbox>
              </v:shape>
            </w:pict>
          </mc:Fallback>
        </mc:AlternateContent>
      </w:r>
      <w:r w:rsidR="00831721" w:rsidRPr="0041428F">
        <w:rPr>
          <w:noProof/>
        </w:rPr>
        <mc:AlternateContent>
          <mc:Choice Requires="wpg">
            <w:drawing>
              <wp:anchor distT="0" distB="0" distL="114300" distR="114300" simplePos="0" relativeHeight="251659264" behindDoc="1" locked="1" layoutInCell="1" allowOverlap="1" wp14:anchorId="35A21CEA" wp14:editId="411332D0">
                <wp:simplePos x="0" y="0"/>
                <wp:positionH relativeFrom="column">
                  <wp:posOffset>-457200</wp:posOffset>
                </wp:positionH>
                <wp:positionV relativeFrom="paragraph">
                  <wp:posOffset>-457200</wp:posOffset>
                </wp:positionV>
                <wp:extent cx="8247888" cy="3026664"/>
                <wp:effectExtent l="0" t="0" r="1270" b="254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888" cy="3026664"/>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txbx>
                          <w:txbxContent>
                            <w:p w14:paraId="4B02AF7D" w14:textId="10C73172" w:rsidR="00192229" w:rsidRPr="00192229" w:rsidRDefault="00192229" w:rsidP="00192229">
                              <w:pPr>
                                <w:ind w:left="0"/>
                                <w:jc w:val="center"/>
                                <w:rPr>
                                  <w:lang w:val="en-IN"/>
                                </w:rPr>
                              </w:pPr>
                              <w:r>
                                <w:rPr>
                                  <w:lang w:val="en-IN"/>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A21CEA" id="Graphic 17" o:spid="_x0000_s1027" alt="&quot;&quot;" style="position:absolute;left:0;text-align:left;margin-left:-36pt;margin-top:-36pt;width:649.45pt;height:238.3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">
                <v:shape id="Freeform: Shape 20" o:spid="_x0000_s1028"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e1eaa0 [3205]" stroked="f">
                  <v:stroke joinstyle="miter"/>
                  <v:path arrowok="t" o:connecttype="custom" o:connectlocs="3869531,1359694;2359819,1744504;7144,1287304;7144,7144;3869531,7144;3869531,1359694" o:connectangles="0,0,0,0,0,0"/>
                </v:shape>
                <v:shape id="Freeform: Shape 22" o:spid="_x0000_s1029"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a6b727 [3204]" stroked="f">
                  <v:stroke joinstyle="miter"/>
                  <v:path arrowok="t" o:connecttype="custom" o:connectlocs="7144,1699736;2934176,1484471;5998369,893921;5998369,7144;7144,7144;7144,1699736" o:connectangles="0,0,0,0,0,0"/>
                </v:shape>
                <v:shape id="Freeform: Shape 23" o:spid="_x0000_s1030" style="position:absolute;left:-71;top:-71;width:60007;height:9048;visibility:visible;mso-wrap-style:square;v-text-anchor:middle" coordsize="6000750,904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" adj="-11796480,,5400" path="m7144,7144r,606742c647224,1034891,2136934,964406,3546634,574834,4882039,205264,5998369,893921,5998369,893921r,-886777l7144,7144xe" fillcolor="#a6b727 [3204]" stroked="f">
                  <v:fill color2="#d3e070 [1940]" rotate="t" angle="90" focus="100%" type="gradient"/>
                  <v:stroke joinstyle="miter"/>
                  <v:formulas/>
                  <v:path arrowok="t" o:connecttype="custom" o:connectlocs="7144,7144;7144,613886;3546634,574834;5998369,893921;5998369,7144;7144,7144" o:connectangles="0,0,0,0,0,0" textboxrect="0,0,6000750,904875"/>
                  <v:textbox>
                    <w:txbxContent>
                      <w:p w14:paraId="4B02AF7D" w14:textId="10C73172" w:rsidR="00192229" w:rsidRPr="00192229" w:rsidRDefault="00192229" w:rsidP="00192229">
                        <w:pPr>
                          <w:ind w:left="0"/>
                          <w:jc w:val="center"/>
                          <w:rPr>
                            <w:lang w:val="en-IN"/>
                          </w:rPr>
                        </w:pPr>
                        <w:r>
                          <w:rPr>
                            <w:lang w:val="en-IN"/>
                          </w:rPr>
                          <w:t>s</w:t>
                        </w:r>
                      </w:p>
                    </w:txbxContent>
                  </v:textbox>
                </v:shape>
                <v:shape id="Freeform: Shape 24" o:spid="_x0000_s1031"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e1eaa0 [3205]" stroked="f">
                  <v:fill color2="#c6d84e [2405]" angle="90" focus="100%" type="gradient"/>
                  <v:stroke joinstyle="miter"/>
                  <v:path arrowok="t" o:connecttype="custom" o:connectlocs="7144,481489;1305401,812959;2815114,428149;2815114,7144;7144,481489" o:connectangles="0,0,0,0,0"/>
                </v:shap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10800"/>
      </w:tblGrid>
      <w:tr w:rsidR="00A66B18" w:rsidRPr="0041428F" w14:paraId="133261D8" w14:textId="77777777" w:rsidTr="00A6783B">
        <w:trPr>
          <w:trHeight w:val="270"/>
          <w:jc w:val="center"/>
        </w:trPr>
        <w:tc>
          <w:tcPr>
            <w:tcW w:w="10800" w:type="dxa"/>
          </w:tcPr>
          <w:p w14:paraId="569E5511" w14:textId="297BCD17" w:rsidR="00A66B18" w:rsidRPr="0041428F" w:rsidRDefault="00A66B18" w:rsidP="00A66B18">
            <w:pPr>
              <w:pStyle w:val="ContactInfo"/>
              <w:rPr>
                <w:color w:val="D3E070" w:themeColor="text1"/>
              </w:rPr>
            </w:pPr>
          </w:p>
        </w:tc>
      </w:tr>
      <w:tr w:rsidR="00615018" w:rsidRPr="0041428F" w14:paraId="1987EEEF" w14:textId="77777777" w:rsidTr="00A6783B">
        <w:trPr>
          <w:trHeight w:val="2691"/>
          <w:jc w:val="center"/>
        </w:trPr>
        <w:tc>
          <w:tcPr>
            <w:tcW w:w="10800" w:type="dxa"/>
            <w:vAlign w:val="bottom"/>
          </w:tcPr>
          <w:p w14:paraId="4D3057DF" w14:textId="32C2BBC1" w:rsidR="003E24DF" w:rsidRPr="0041428F" w:rsidRDefault="003E24DF" w:rsidP="00A66B18">
            <w:pPr>
              <w:pStyle w:val="ContactInfo"/>
            </w:pPr>
          </w:p>
          <w:p w14:paraId="52A7E745" w14:textId="5BCF4E4A" w:rsidR="003E24DF" w:rsidRPr="00A66B18" w:rsidRDefault="003E24DF" w:rsidP="00A66B18">
            <w:pPr>
              <w:pStyle w:val="ContactInfo"/>
            </w:pPr>
          </w:p>
          <w:p w14:paraId="0E601311" w14:textId="4454C7F9" w:rsidR="003E24DF" w:rsidRPr="0041428F" w:rsidRDefault="003E24DF" w:rsidP="00A66B18">
            <w:pPr>
              <w:pStyle w:val="ContactInfo"/>
            </w:pPr>
          </w:p>
          <w:p w14:paraId="16C83437" w14:textId="6202F6A0" w:rsidR="003E24DF" w:rsidRPr="0041428F" w:rsidRDefault="003E24DF" w:rsidP="00A66B18">
            <w:pPr>
              <w:pStyle w:val="ContactInfo"/>
              <w:rPr>
                <w:color w:val="D3E070" w:themeColor="text1"/>
              </w:rPr>
            </w:pPr>
          </w:p>
        </w:tc>
      </w:tr>
    </w:tbl>
    <w:p w14:paraId="0EE60F35" w14:textId="66C72DCA" w:rsidR="00A66B18" w:rsidRDefault="00A66B18"/>
    <w:p w14:paraId="3CE19872" w14:textId="7644F056" w:rsidR="00A66B18" w:rsidRDefault="00A66B18" w:rsidP="00A6783B">
      <w:pPr>
        <w:pStyle w:val="Signature"/>
        <w:rPr>
          <w:color w:val="D3E070" w:themeColor="text1"/>
        </w:rPr>
      </w:pPr>
    </w:p>
    <w:p w14:paraId="2A35FA02" w14:textId="77777777" w:rsidR="00192229" w:rsidRDefault="00192229" w:rsidP="00A6783B">
      <w:pPr>
        <w:pStyle w:val="Signature"/>
        <w:rPr>
          <w:color w:val="D3E070" w:themeColor="text1"/>
        </w:rPr>
      </w:pPr>
    </w:p>
    <w:p w14:paraId="6597CED2" w14:textId="77777777" w:rsidR="00192229" w:rsidRDefault="00192229" w:rsidP="00A6783B">
      <w:pPr>
        <w:pStyle w:val="Signature"/>
        <w:rPr>
          <w:color w:val="D3E070" w:themeColor="text1"/>
        </w:rPr>
      </w:pPr>
    </w:p>
    <w:p w14:paraId="1B97DDE2" w14:textId="77777777" w:rsidR="00192229" w:rsidRDefault="00192229" w:rsidP="00565734">
      <w:pPr>
        <w:pStyle w:val="Signature"/>
        <w:ind w:left="0"/>
        <w:rPr>
          <w:color w:val="D3E070" w:themeColor="text1"/>
        </w:rPr>
      </w:pPr>
    </w:p>
    <w:p w14:paraId="0FBFB407" w14:textId="3B40D7C6" w:rsidR="00192229" w:rsidRDefault="0061652D" w:rsidP="00A6783B">
      <w:pPr>
        <w:pStyle w:val="Signature"/>
        <w:rPr>
          <w:color w:val="D3E070" w:themeColor="text1"/>
        </w:rPr>
      </w:pPr>
      <w:r>
        <w:rPr>
          <w:noProof/>
          <w:color w:val="D3E070" w:themeColor="text1"/>
        </w:rPr>
        <mc:AlternateContent>
          <mc:Choice Requires="wpi">
            <w:drawing>
              <wp:anchor distT="0" distB="0" distL="114300" distR="114300" simplePos="0" relativeHeight="251659776" behindDoc="0" locked="0" layoutInCell="1" allowOverlap="1" wp14:anchorId="42027274" wp14:editId="56541359">
                <wp:simplePos x="0" y="0"/>
                <wp:positionH relativeFrom="column">
                  <wp:posOffset>6724650</wp:posOffset>
                </wp:positionH>
                <wp:positionV relativeFrom="paragraph">
                  <wp:posOffset>-1085850</wp:posOffset>
                </wp:positionV>
                <wp:extent cx="360" cy="8440200"/>
                <wp:effectExtent l="38100" t="38100" r="38100" b="37465"/>
                <wp:wrapNone/>
                <wp:docPr id="1977854413" name="Ink 47"/>
                <wp:cNvGraphicFramePr/>
                <a:graphic xmlns:a="http://schemas.openxmlformats.org/drawingml/2006/main">
                  <a:graphicData uri="http://schemas.microsoft.com/office/word/2010/wordprocessingInk">
                    <w14:contentPart bwMode="auto" r:id="rId11">
                      <w14:nvContentPartPr>
                        <w14:cNvContentPartPr/>
                      </w14:nvContentPartPr>
                      <w14:xfrm>
                        <a:off x="0" y="0"/>
                        <a:ext cx="360" cy="8440200"/>
                      </w14:xfrm>
                    </w14:contentPart>
                  </a:graphicData>
                </a:graphic>
              </wp:anchor>
            </w:drawing>
          </mc:Choice>
          <mc:Fallback>
            <w:pict>
              <v:shapetype w14:anchorId="1E30E1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s1026" type="#_x0000_t75" style="position:absolute;margin-left:529pt;margin-top:-86pt;width:1.05pt;height:665.6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">
                <v:imagedata r:id="rId12" o:title=""/>
              </v:shape>
            </w:pict>
          </mc:Fallback>
        </mc:AlternateContent>
      </w:r>
      <w:r>
        <w:rPr>
          <w:noProof/>
          <w:color w:val="D3E070" w:themeColor="text1"/>
        </w:rPr>
        <mc:AlternateContent>
          <mc:Choice Requires="wpi">
            <w:drawing>
              <wp:anchor distT="0" distB="0" distL="114300" distR="114300" simplePos="0" relativeHeight="251657728" behindDoc="0" locked="0" layoutInCell="1" allowOverlap="1" wp14:anchorId="58C64977" wp14:editId="3895DEEE">
                <wp:simplePos x="0" y="0"/>
                <wp:positionH relativeFrom="column">
                  <wp:posOffset>-1706880</wp:posOffset>
                </wp:positionH>
                <wp:positionV relativeFrom="paragraph">
                  <wp:posOffset>5745480</wp:posOffset>
                </wp:positionV>
                <wp:extent cx="11884320" cy="360"/>
                <wp:effectExtent l="38100" t="38100" r="41275" b="38100"/>
                <wp:wrapNone/>
                <wp:docPr id="1371980299" name="Ink 46"/>
                <wp:cNvGraphicFramePr/>
                <a:graphic xmlns:a="http://schemas.openxmlformats.org/drawingml/2006/main">
                  <a:graphicData uri="http://schemas.microsoft.com/office/word/2010/wordprocessingInk">
                    <w14:contentPart bwMode="auto" r:id="rId13">
                      <w14:nvContentPartPr>
                        <w14:cNvContentPartPr/>
                      </w14:nvContentPartPr>
                      <w14:xfrm>
                        <a:off x="0" y="0"/>
                        <a:ext cx="11884320" cy="360"/>
                      </w14:xfrm>
                    </w14:contentPart>
                  </a:graphicData>
                </a:graphic>
              </wp:anchor>
            </w:drawing>
          </mc:Choice>
          <mc:Fallback>
            <w:pict>
              <v:shape w14:anchorId="1672501E" id="Ink 46" o:spid="_x0000_s1026" type="#_x0000_t75" style="position:absolute;margin-left:-134.9pt;margin-top:451.9pt;width:936.75pt;height:1.0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">
                <v:imagedata r:id="rId14" o:title=""/>
              </v:shape>
            </w:pict>
          </mc:Fallback>
        </mc:AlternateContent>
      </w:r>
      <w:r w:rsidR="005B1ECC">
        <w:rPr>
          <w:noProof/>
          <w:color w:val="D3E070" w:themeColor="text1"/>
        </w:rPr>
        <mc:AlternateContent>
          <mc:Choice Requires="wpi">
            <w:drawing>
              <wp:anchor distT="0" distB="0" distL="114300" distR="114300" simplePos="0" relativeHeight="251655680" behindDoc="0" locked="0" layoutInCell="1" allowOverlap="1" wp14:anchorId="01E5DE38" wp14:editId="6BD31D7A">
                <wp:simplePos x="0" y="0"/>
                <wp:positionH relativeFrom="column">
                  <wp:posOffset>-1913520</wp:posOffset>
                </wp:positionH>
                <wp:positionV relativeFrom="paragraph">
                  <wp:posOffset>5747790</wp:posOffset>
                </wp:positionV>
                <wp:extent cx="117720" cy="427320"/>
                <wp:effectExtent l="38100" t="38100" r="34925" b="49530"/>
                <wp:wrapNone/>
                <wp:docPr id="1327659058" name="Ink 38"/>
                <wp:cNvGraphicFramePr/>
                <a:graphic xmlns:a="http://schemas.openxmlformats.org/drawingml/2006/main">
                  <a:graphicData uri="http://schemas.microsoft.com/office/word/2010/wordprocessingInk">
                    <w14:contentPart bwMode="auto" r:id="rId15">
                      <w14:nvContentPartPr>
                        <w14:cNvContentPartPr/>
                      </w14:nvContentPartPr>
                      <w14:xfrm>
                        <a:off x="0" y="0"/>
                        <a:ext cx="117720" cy="427320"/>
                      </w14:xfrm>
                    </w14:contentPart>
                  </a:graphicData>
                </a:graphic>
              </wp:anchor>
            </w:drawing>
          </mc:Choice>
          <mc:Fallback>
            <w:pict>
              <v:shape w14:anchorId="33AC4AE0" id="Ink 38" o:spid="_x0000_s1026" type="#_x0000_t75" style="position:absolute;margin-left:-151.15pt;margin-top:452.1pt;width:10.25pt;height:34.65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">
                <v:imagedata r:id="rId16" o:title=""/>
              </v:shape>
            </w:pict>
          </mc:Fallback>
        </mc:AlternateContent>
      </w:r>
      <w:r w:rsidR="005B1ECC">
        <w:rPr>
          <w:noProof/>
          <w:color w:val="D3E070" w:themeColor="text1"/>
        </w:rPr>
        <mc:AlternateContent>
          <mc:Choice Requires="wpi">
            <w:drawing>
              <wp:anchor distT="0" distB="0" distL="114300" distR="114300" simplePos="0" relativeHeight="251653632" behindDoc="0" locked="0" layoutInCell="1" allowOverlap="1" wp14:anchorId="34612CF1" wp14:editId="26A6FDD9">
                <wp:simplePos x="0" y="0"/>
                <wp:positionH relativeFrom="column">
                  <wp:posOffset>-929280</wp:posOffset>
                </wp:positionH>
                <wp:positionV relativeFrom="paragraph">
                  <wp:posOffset>5747790</wp:posOffset>
                </wp:positionV>
                <wp:extent cx="347040" cy="9360"/>
                <wp:effectExtent l="38100" t="38100" r="34290" b="48260"/>
                <wp:wrapNone/>
                <wp:docPr id="1084053011" name="Ink 37"/>
                <wp:cNvGraphicFramePr/>
                <a:graphic xmlns:a="http://schemas.openxmlformats.org/drawingml/2006/main">
                  <a:graphicData uri="http://schemas.microsoft.com/office/word/2010/wordprocessingInk">
                    <w14:contentPart bwMode="auto" r:id="rId17">
                      <w14:nvContentPartPr>
                        <w14:cNvContentPartPr/>
                      </w14:nvContentPartPr>
                      <w14:xfrm>
                        <a:off x="0" y="0"/>
                        <a:ext cx="347040" cy="9360"/>
                      </w14:xfrm>
                    </w14:contentPart>
                  </a:graphicData>
                </a:graphic>
              </wp:anchor>
            </w:drawing>
          </mc:Choice>
          <mc:Fallback>
            <w:pict>
              <v:shape w14:anchorId="69A56818" id="Ink 37" o:spid="_x0000_s1026" type="#_x0000_t75" style="position:absolute;margin-left:-73.65pt;margin-top:452.1pt;width:28.35pt;height:1.7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">
                <v:imagedata r:id="rId18" o:title=""/>
              </v:shape>
            </w:pict>
          </mc:Fallback>
        </mc:AlternateContent>
      </w:r>
    </w:p>
    <w:p w14:paraId="5536CC64" w14:textId="41A2AA6F" w:rsidR="00565734" w:rsidRPr="00565734" w:rsidRDefault="00E21D6F" w:rsidP="00565734">
      <w:r>
        <w:rPr>
          <w:noProof/>
        </w:rPr>
        <mc:AlternateContent>
          <mc:Choice Requires="wps">
            <w:drawing>
              <wp:anchor distT="0" distB="0" distL="114300" distR="114300" simplePos="0" relativeHeight="251662848" behindDoc="0" locked="0" layoutInCell="1" allowOverlap="1" wp14:anchorId="255A94F6" wp14:editId="385B7FA1">
                <wp:simplePos x="0" y="0"/>
                <wp:positionH relativeFrom="margin">
                  <wp:posOffset>145473</wp:posOffset>
                </wp:positionH>
                <wp:positionV relativeFrom="paragraph">
                  <wp:posOffset>19339</wp:posOffset>
                </wp:positionV>
                <wp:extent cx="6393872" cy="2444750"/>
                <wp:effectExtent l="0" t="0" r="6985" b="0"/>
                <wp:wrapNone/>
                <wp:docPr id="277710156" name="Text Box 51"/>
                <wp:cNvGraphicFramePr/>
                <a:graphic xmlns:a="http://schemas.openxmlformats.org/drawingml/2006/main">
                  <a:graphicData uri="http://schemas.microsoft.com/office/word/2010/wordprocessingShape">
                    <wps:wsp>
                      <wps:cNvSpPr txBox="1"/>
                      <wps:spPr>
                        <a:xfrm>
                          <a:off x="0" y="0"/>
                          <a:ext cx="6393872" cy="2444750"/>
                        </a:xfrm>
                        <a:prstGeom prst="rect">
                          <a:avLst/>
                        </a:prstGeom>
                        <a:solidFill>
                          <a:schemeClr val="lt1"/>
                        </a:solidFill>
                        <a:ln w="6350">
                          <a:noFill/>
                        </a:ln>
                      </wps:spPr>
                      <wps:txbx>
                        <w:txbxContent>
                          <w:p w14:paraId="7C76F482" w14:textId="7AC82269" w:rsidR="000968C0" w:rsidRDefault="00AD1079" w:rsidP="00AD1079">
                            <w:pPr>
                              <w:ind w:left="709"/>
                              <w:jc w:val="both"/>
                              <w:rPr>
                                <w:rFonts w:ascii="Times New Roman" w:hAnsi="Times New Roman" w:cs="Times New Roman"/>
                                <w:b/>
                                <w:bCs/>
                                <w:color w:val="525B13" w:themeColor="accent1" w:themeShade="80"/>
                                <w:sz w:val="96"/>
                                <w:szCs w:val="96"/>
                              </w:rPr>
                            </w:pPr>
                            <w:r>
                              <w:rPr>
                                <w:rFonts w:ascii="Times New Roman" w:hAnsi="Times New Roman" w:cs="Times New Roman"/>
                                <w:b/>
                                <w:bCs/>
                                <w:color w:val="525B13" w:themeColor="accent1" w:themeShade="80"/>
                                <w:sz w:val="96"/>
                                <w:szCs w:val="96"/>
                                <w:lang w:val="en-IN"/>
                              </w:rPr>
                              <w:t xml:space="preserve">    </w:t>
                            </w:r>
                            <w:r w:rsidR="000968C0" w:rsidRPr="00F402E9">
                              <w:rPr>
                                <w:rFonts w:ascii="Times New Roman" w:hAnsi="Times New Roman" w:cs="Times New Roman"/>
                                <w:b/>
                                <w:bCs/>
                                <w:color w:val="525B13" w:themeColor="accent1" w:themeShade="80"/>
                                <w:sz w:val="96"/>
                                <w:szCs w:val="96"/>
                                <w:lang w:val="en-IN"/>
                              </w:rPr>
                              <w:t xml:space="preserve">Mini Project </w:t>
                            </w:r>
                            <w:r>
                              <w:rPr>
                                <w:rFonts w:ascii="Times New Roman" w:hAnsi="Times New Roman" w:cs="Times New Roman"/>
                                <w:b/>
                                <w:bCs/>
                                <w:color w:val="525B13" w:themeColor="accent1" w:themeShade="80"/>
                                <w:sz w:val="96"/>
                                <w:szCs w:val="96"/>
                                <w:lang w:val="en-IN"/>
                              </w:rPr>
                              <w:t>–</w:t>
                            </w:r>
                            <w:r w:rsidR="000524F1" w:rsidRPr="00F402E9">
                              <w:rPr>
                                <w:rFonts w:ascii="Times New Roman" w:hAnsi="Times New Roman" w:cs="Times New Roman"/>
                                <w:b/>
                                <w:bCs/>
                                <w:color w:val="525B13" w:themeColor="accent1" w:themeShade="80"/>
                                <w:sz w:val="96"/>
                                <w:szCs w:val="96"/>
                                <w:lang w:val="en-IN"/>
                              </w:rPr>
                              <w:t xml:space="preserve"> </w:t>
                            </w:r>
                            <w:r w:rsidRPr="00AD1079">
                              <w:rPr>
                                <w:rFonts w:ascii="Times New Roman" w:hAnsi="Times New Roman" w:cs="Times New Roman"/>
                                <w:b/>
                                <w:bCs/>
                                <w:color w:val="525B13" w:themeColor="accent1" w:themeShade="80"/>
                                <w:sz w:val="96"/>
                                <w:szCs w:val="96"/>
                              </w:rPr>
                              <w:t>I</w:t>
                            </w:r>
                          </w:p>
                          <w:p w14:paraId="3F9CC236" w14:textId="37066924" w:rsidR="00AD1079" w:rsidRPr="00AD1079" w:rsidRDefault="00AD1079" w:rsidP="00AD1079">
                            <w:pPr>
                              <w:ind w:left="709"/>
                              <w:jc w:val="both"/>
                              <w:rPr>
                                <w:rFonts w:ascii="Times New Roman" w:hAnsi="Times New Roman" w:cs="Times New Roman"/>
                                <w:b/>
                                <w:bCs/>
                                <w:color w:val="525B13" w:themeColor="accent1" w:themeShade="80"/>
                                <w:sz w:val="40"/>
                                <w:szCs w:val="40"/>
                                <w:lang w:val="en-IN"/>
                              </w:rPr>
                            </w:pPr>
                            <w:r>
                              <w:rPr>
                                <w:rFonts w:ascii="Times New Roman" w:hAnsi="Times New Roman" w:cs="Times New Roman"/>
                                <w:b/>
                                <w:bCs/>
                                <w:color w:val="525B13" w:themeColor="accent1" w:themeShade="80"/>
                                <w:sz w:val="96"/>
                                <w:szCs w:val="9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A94F6" id="Text Box 51" o:spid="_x0000_s1032" type="#_x0000_t202" style="position:absolute;left:0;text-align:left;margin-left:11.45pt;margin-top:1.5pt;width:503.45pt;height:192.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" fillcolor="white [3201]" stroked="f" strokeweight=".5pt">
                <v:textbox>
                  <w:txbxContent>
                    <w:p w14:paraId="7C76F482" w14:textId="7AC82269" w:rsidR="000968C0" w:rsidRDefault="00AD1079" w:rsidP="00AD1079">
                      <w:pPr>
                        <w:ind w:left="709"/>
                        <w:jc w:val="both"/>
                        <w:rPr>
                          <w:rFonts w:ascii="Times New Roman" w:hAnsi="Times New Roman" w:cs="Times New Roman"/>
                          <w:b/>
                          <w:bCs/>
                          <w:color w:val="525B13" w:themeColor="accent1" w:themeShade="80"/>
                          <w:sz w:val="96"/>
                          <w:szCs w:val="96"/>
                        </w:rPr>
                      </w:pPr>
                      <w:r>
                        <w:rPr>
                          <w:rFonts w:ascii="Times New Roman" w:hAnsi="Times New Roman" w:cs="Times New Roman"/>
                          <w:b/>
                          <w:bCs/>
                          <w:color w:val="525B13" w:themeColor="accent1" w:themeShade="80"/>
                          <w:sz w:val="96"/>
                          <w:szCs w:val="96"/>
                          <w:lang w:val="en-IN"/>
                        </w:rPr>
                        <w:t xml:space="preserve">    </w:t>
                      </w:r>
                      <w:r w:rsidR="000968C0" w:rsidRPr="00F402E9">
                        <w:rPr>
                          <w:rFonts w:ascii="Times New Roman" w:hAnsi="Times New Roman" w:cs="Times New Roman"/>
                          <w:b/>
                          <w:bCs/>
                          <w:color w:val="525B13" w:themeColor="accent1" w:themeShade="80"/>
                          <w:sz w:val="96"/>
                          <w:szCs w:val="96"/>
                          <w:lang w:val="en-IN"/>
                        </w:rPr>
                        <w:t xml:space="preserve">Mini Project </w:t>
                      </w:r>
                      <w:r>
                        <w:rPr>
                          <w:rFonts w:ascii="Times New Roman" w:hAnsi="Times New Roman" w:cs="Times New Roman"/>
                          <w:b/>
                          <w:bCs/>
                          <w:color w:val="525B13" w:themeColor="accent1" w:themeShade="80"/>
                          <w:sz w:val="96"/>
                          <w:szCs w:val="96"/>
                          <w:lang w:val="en-IN"/>
                        </w:rPr>
                        <w:t>–</w:t>
                      </w:r>
                      <w:r w:rsidR="000524F1" w:rsidRPr="00F402E9">
                        <w:rPr>
                          <w:rFonts w:ascii="Times New Roman" w:hAnsi="Times New Roman" w:cs="Times New Roman"/>
                          <w:b/>
                          <w:bCs/>
                          <w:color w:val="525B13" w:themeColor="accent1" w:themeShade="80"/>
                          <w:sz w:val="96"/>
                          <w:szCs w:val="96"/>
                          <w:lang w:val="en-IN"/>
                        </w:rPr>
                        <w:t xml:space="preserve"> </w:t>
                      </w:r>
                      <w:r w:rsidRPr="00AD1079">
                        <w:rPr>
                          <w:rFonts w:ascii="Times New Roman" w:hAnsi="Times New Roman" w:cs="Times New Roman"/>
                          <w:b/>
                          <w:bCs/>
                          <w:color w:val="525B13" w:themeColor="accent1" w:themeShade="80"/>
                          <w:sz w:val="96"/>
                          <w:szCs w:val="96"/>
                        </w:rPr>
                        <w:t>I</w:t>
                      </w:r>
                    </w:p>
                    <w:p w14:paraId="3F9CC236" w14:textId="37066924" w:rsidR="00AD1079" w:rsidRPr="00AD1079" w:rsidRDefault="00AD1079" w:rsidP="00AD1079">
                      <w:pPr>
                        <w:ind w:left="709"/>
                        <w:jc w:val="both"/>
                        <w:rPr>
                          <w:rFonts w:ascii="Times New Roman" w:hAnsi="Times New Roman" w:cs="Times New Roman"/>
                          <w:b/>
                          <w:bCs/>
                          <w:color w:val="525B13" w:themeColor="accent1" w:themeShade="80"/>
                          <w:sz w:val="40"/>
                          <w:szCs w:val="40"/>
                          <w:lang w:val="en-IN"/>
                        </w:rPr>
                      </w:pPr>
                      <w:r>
                        <w:rPr>
                          <w:rFonts w:ascii="Times New Roman" w:hAnsi="Times New Roman" w:cs="Times New Roman"/>
                          <w:b/>
                          <w:bCs/>
                          <w:color w:val="525B13" w:themeColor="accent1" w:themeShade="80"/>
                          <w:sz w:val="96"/>
                          <w:szCs w:val="96"/>
                        </w:rPr>
                        <w:t xml:space="preserve">                </w:t>
                      </w:r>
                    </w:p>
                  </w:txbxContent>
                </v:textbox>
                <w10:wrap anchorx="margin"/>
              </v:shape>
            </w:pict>
          </mc:Fallback>
        </mc:AlternateContent>
      </w:r>
      <w:r w:rsidR="004073BB">
        <w:t>s</w:t>
      </w:r>
    </w:p>
    <w:p w14:paraId="27794314" w14:textId="4C277D55" w:rsidR="00565734" w:rsidRPr="00565734" w:rsidRDefault="00565734" w:rsidP="00565734"/>
    <w:p w14:paraId="48D84E75" w14:textId="77777777" w:rsidR="00565734" w:rsidRPr="00565734" w:rsidRDefault="00565734" w:rsidP="00565734"/>
    <w:p w14:paraId="0F4E404C" w14:textId="77777777" w:rsidR="00565734" w:rsidRPr="00565734" w:rsidRDefault="00565734" w:rsidP="00565734"/>
    <w:p w14:paraId="0F88FD10" w14:textId="77777777" w:rsidR="00565734" w:rsidRPr="00565734" w:rsidRDefault="00565734" w:rsidP="00565734"/>
    <w:p w14:paraId="08D396A4" w14:textId="77777777" w:rsidR="00C654E3" w:rsidRDefault="00BE68BE" w:rsidP="00C654E3">
      <w:pPr>
        <w:rPr>
          <w:b/>
          <w:bCs/>
          <w:color w:val="D3E070" w:themeColor="text1"/>
        </w:rPr>
      </w:pPr>
      <w:r>
        <w:rPr>
          <w:b/>
          <w:bCs/>
          <w:noProof/>
          <w:color w:val="D3E070" w:themeColor="text1"/>
        </w:rPr>
        <mc:AlternateContent>
          <mc:Choice Requires="wpi">
            <w:drawing>
              <wp:anchor distT="0" distB="0" distL="114300" distR="114300" simplePos="0" relativeHeight="251675648" behindDoc="0" locked="0" layoutInCell="1" allowOverlap="1" wp14:anchorId="264BC2EA" wp14:editId="7083609C">
                <wp:simplePos x="0" y="0"/>
                <wp:positionH relativeFrom="column">
                  <wp:posOffset>113030</wp:posOffset>
                </wp:positionH>
                <wp:positionV relativeFrom="paragraph">
                  <wp:posOffset>-3410470</wp:posOffset>
                </wp:positionV>
                <wp:extent cx="360" cy="7371720"/>
                <wp:effectExtent l="38100" t="38100" r="38100" b="38735"/>
                <wp:wrapNone/>
                <wp:docPr id="708801290" name="Ink 50"/>
                <wp:cNvGraphicFramePr/>
                <a:graphic xmlns:a="http://schemas.openxmlformats.org/drawingml/2006/main">
                  <a:graphicData uri="http://schemas.microsoft.com/office/word/2010/wordprocessingInk">
                    <w14:contentPart bwMode="auto" r:id="rId19">
                      <w14:nvContentPartPr>
                        <w14:cNvContentPartPr/>
                      </w14:nvContentPartPr>
                      <w14:xfrm>
                        <a:off x="0" y="0"/>
                        <a:ext cx="360" cy="7371720"/>
                      </w14:xfrm>
                    </w14:contentPart>
                  </a:graphicData>
                </a:graphic>
              </wp:anchor>
            </w:drawing>
          </mc:Choice>
          <mc:Fallback>
            <w:pict>
              <v:shape w14:anchorId="1E663B84" id="Ink 50" o:spid="_x0000_s1026" type="#_x0000_t75" style="position:absolute;margin-left:8.4pt;margin-top:-269.05pt;width:1.05pt;height:581.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">
                <v:imagedata r:id="rId20" o:title=""/>
              </v:shape>
            </w:pict>
          </mc:Fallback>
        </mc:AlternateContent>
      </w:r>
    </w:p>
    <w:p w14:paraId="6FEC172E" w14:textId="77777777" w:rsidR="00D51A0A" w:rsidRDefault="00C654E3" w:rsidP="00C654E3">
      <w:pPr>
        <w:pStyle w:val="NoSpacing"/>
        <w:rPr>
          <w:rFonts w:ascii="Times New Roman" w:hAnsi="Times New Roman" w:cs="Times New Roman"/>
          <w:sz w:val="32"/>
          <w:szCs w:val="32"/>
        </w:rPr>
      </w:pPr>
      <w:r w:rsidRPr="00E41436">
        <w:rPr>
          <w:rFonts w:ascii="Times New Roman" w:hAnsi="Times New Roman" w:cs="Times New Roman"/>
          <w:sz w:val="32"/>
          <w:szCs w:val="32"/>
        </w:rPr>
        <w:t xml:space="preserve">           </w:t>
      </w:r>
    </w:p>
    <w:p w14:paraId="13633205" w14:textId="77777777" w:rsidR="00D51A0A" w:rsidRDefault="00D51A0A" w:rsidP="00C654E3">
      <w:pPr>
        <w:pStyle w:val="NoSpacing"/>
        <w:rPr>
          <w:rFonts w:ascii="Times New Roman" w:hAnsi="Times New Roman" w:cs="Times New Roman"/>
          <w:sz w:val="32"/>
          <w:szCs w:val="32"/>
        </w:rPr>
      </w:pPr>
      <w:r>
        <w:rPr>
          <w:rFonts w:ascii="Times New Roman" w:hAnsi="Times New Roman" w:cs="Times New Roman"/>
          <w:sz w:val="32"/>
          <w:szCs w:val="32"/>
        </w:rPr>
        <w:t xml:space="preserve">           </w:t>
      </w:r>
    </w:p>
    <w:p w14:paraId="7B514813" w14:textId="77777777" w:rsidR="00D51A0A" w:rsidRDefault="00D51A0A" w:rsidP="00C654E3">
      <w:pPr>
        <w:pStyle w:val="NoSpacing"/>
        <w:rPr>
          <w:rFonts w:ascii="Times New Roman" w:hAnsi="Times New Roman" w:cs="Times New Roman"/>
          <w:sz w:val="32"/>
          <w:szCs w:val="32"/>
        </w:rPr>
      </w:pPr>
      <w:r>
        <w:rPr>
          <w:rFonts w:ascii="Times New Roman" w:hAnsi="Times New Roman" w:cs="Times New Roman"/>
          <w:sz w:val="32"/>
          <w:szCs w:val="32"/>
        </w:rPr>
        <w:t xml:space="preserve">           </w:t>
      </w:r>
    </w:p>
    <w:p w14:paraId="14006AF4" w14:textId="77777777" w:rsidR="00D51A0A" w:rsidRDefault="00D51A0A" w:rsidP="00C654E3">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00C654E3" w:rsidRPr="00E41436">
        <w:rPr>
          <w:rFonts w:ascii="Times New Roman" w:hAnsi="Times New Roman" w:cs="Times New Roman"/>
          <w:sz w:val="32"/>
          <w:szCs w:val="32"/>
        </w:rPr>
        <w:t xml:space="preserve">   </w:t>
      </w:r>
    </w:p>
    <w:p w14:paraId="3846D2C4" w14:textId="3B1C3F47" w:rsidR="00C654E3" w:rsidRPr="00E41436" w:rsidRDefault="00D51A0A" w:rsidP="00E33B75">
      <w:pPr>
        <w:pStyle w:val="NoSpacing"/>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C654E3" w:rsidRPr="00E41436">
        <w:rPr>
          <w:rFonts w:ascii="Times New Roman" w:hAnsi="Times New Roman" w:cs="Times New Roman"/>
          <w:sz w:val="32"/>
          <w:szCs w:val="32"/>
        </w:rPr>
        <w:t xml:space="preserve"> </w:t>
      </w:r>
      <w:r w:rsidR="00C654E3" w:rsidRPr="00E41436">
        <w:rPr>
          <w:rFonts w:ascii="Times New Roman" w:hAnsi="Times New Roman" w:cs="Times New Roman"/>
          <w:b/>
          <w:bCs/>
          <w:sz w:val="32"/>
          <w:szCs w:val="32"/>
        </w:rPr>
        <w:t xml:space="preserve">Name </w:t>
      </w:r>
      <w:r w:rsidR="00C654E3" w:rsidRPr="00E41436">
        <w:rPr>
          <w:rFonts w:ascii="Times New Roman" w:hAnsi="Times New Roman" w:cs="Times New Roman"/>
          <w:sz w:val="32"/>
          <w:szCs w:val="32"/>
        </w:rPr>
        <w:t xml:space="preserve">          :   </w:t>
      </w:r>
      <w:r w:rsidR="00C654E3" w:rsidRPr="00E41436">
        <w:rPr>
          <w:rFonts w:ascii="Times New Roman" w:hAnsi="Times New Roman" w:cs="Times New Roman"/>
          <w:b/>
          <w:bCs/>
          <w:color w:val="525B13" w:themeColor="accent1" w:themeShade="80"/>
          <w:sz w:val="32"/>
          <w:szCs w:val="32"/>
        </w:rPr>
        <w:t>B . Sivani</w:t>
      </w:r>
    </w:p>
    <w:p w14:paraId="10108418" w14:textId="77777777" w:rsidR="00C654E3" w:rsidRPr="00E41436" w:rsidRDefault="00C654E3" w:rsidP="00E33B75">
      <w:pPr>
        <w:pStyle w:val="NoSpacing"/>
        <w:spacing w:line="360" w:lineRule="auto"/>
        <w:rPr>
          <w:rFonts w:ascii="Times New Roman" w:hAnsi="Times New Roman" w:cs="Times New Roman"/>
          <w:sz w:val="32"/>
          <w:szCs w:val="32"/>
        </w:rPr>
      </w:pPr>
      <w:r w:rsidRPr="00E41436">
        <w:rPr>
          <w:rFonts w:ascii="Times New Roman" w:hAnsi="Times New Roman" w:cs="Times New Roman"/>
          <w:sz w:val="44"/>
          <w:szCs w:val="36"/>
        </w:rPr>
        <w:t xml:space="preserve">           </w:t>
      </w:r>
      <w:r w:rsidRPr="00E41436">
        <w:rPr>
          <w:rFonts w:ascii="Times New Roman" w:hAnsi="Times New Roman" w:cs="Times New Roman"/>
          <w:b/>
          <w:bCs/>
          <w:sz w:val="32"/>
          <w:szCs w:val="32"/>
        </w:rPr>
        <w:t>Roll No</w:t>
      </w:r>
      <w:r w:rsidRPr="00E41436">
        <w:rPr>
          <w:rFonts w:ascii="Times New Roman" w:hAnsi="Times New Roman" w:cs="Times New Roman"/>
          <w:sz w:val="36"/>
          <w:szCs w:val="28"/>
        </w:rPr>
        <w:t xml:space="preserve">       </w:t>
      </w:r>
      <w:r w:rsidRPr="00E41436">
        <w:rPr>
          <w:rFonts w:ascii="Times New Roman" w:hAnsi="Times New Roman" w:cs="Times New Roman"/>
          <w:sz w:val="32"/>
          <w:szCs w:val="32"/>
        </w:rPr>
        <w:t xml:space="preserve">:   </w:t>
      </w:r>
      <w:r w:rsidRPr="00E41436">
        <w:rPr>
          <w:rFonts w:ascii="Times New Roman" w:hAnsi="Times New Roman" w:cs="Times New Roman"/>
          <w:b/>
          <w:bCs/>
          <w:color w:val="525B13" w:themeColor="accent1" w:themeShade="80"/>
          <w:sz w:val="32"/>
          <w:szCs w:val="32"/>
        </w:rPr>
        <w:t>24A81A0570</w:t>
      </w:r>
    </w:p>
    <w:p w14:paraId="23C99115" w14:textId="2B1D0951" w:rsidR="00C654E3" w:rsidRPr="00E41436" w:rsidRDefault="00C654E3" w:rsidP="00E33B75">
      <w:pPr>
        <w:spacing w:line="360" w:lineRule="auto"/>
        <w:rPr>
          <w:rFonts w:ascii="Times New Roman" w:hAnsi="Times New Roman" w:cs="Times New Roman"/>
          <w:sz w:val="32"/>
          <w:szCs w:val="32"/>
        </w:rPr>
      </w:pPr>
      <w:r w:rsidRPr="00E41436">
        <w:rPr>
          <w:rFonts w:ascii="Times New Roman" w:hAnsi="Times New Roman" w:cs="Times New Roman"/>
          <w:sz w:val="32"/>
          <w:szCs w:val="32"/>
        </w:rPr>
        <w:t xml:space="preserve">      </w:t>
      </w:r>
      <w:r w:rsidRPr="00C654E3">
        <w:rPr>
          <w:rFonts w:ascii="Times New Roman" w:hAnsi="Times New Roman" w:cs="Times New Roman"/>
          <w:b/>
          <w:bCs/>
          <w:color w:val="auto"/>
          <w:sz w:val="32"/>
          <w:szCs w:val="32"/>
        </w:rPr>
        <w:t>Department</w:t>
      </w:r>
      <w:r w:rsidRPr="00C654E3">
        <w:rPr>
          <w:rFonts w:ascii="Times New Roman" w:hAnsi="Times New Roman" w:cs="Times New Roman"/>
          <w:color w:val="auto"/>
          <w:sz w:val="32"/>
          <w:szCs w:val="32"/>
        </w:rPr>
        <w:t xml:space="preserve"> : </w:t>
      </w:r>
      <w:r w:rsidR="00A64F7B" w:rsidRPr="00CF5C50">
        <w:rPr>
          <w:rFonts w:ascii="Times New Roman" w:hAnsi="Times New Roman" w:cs="Times New Roman"/>
          <w:b/>
          <w:bCs/>
          <w:color w:val="525B13" w:themeColor="accent1" w:themeShade="80"/>
          <w:sz w:val="32"/>
          <w:szCs w:val="32"/>
        </w:rPr>
        <w:t xml:space="preserve">Computer Science </w:t>
      </w:r>
      <w:r w:rsidR="00CF5C50" w:rsidRPr="00CF5C50">
        <w:rPr>
          <w:rFonts w:ascii="Times New Roman" w:hAnsi="Times New Roman" w:cs="Times New Roman"/>
          <w:b/>
          <w:bCs/>
          <w:color w:val="525B13" w:themeColor="accent1" w:themeShade="80"/>
          <w:sz w:val="32"/>
          <w:szCs w:val="32"/>
        </w:rPr>
        <w:t>and Engineering</w:t>
      </w:r>
      <w:r w:rsidRPr="00CF5C50">
        <w:rPr>
          <w:rFonts w:ascii="Times New Roman" w:hAnsi="Times New Roman" w:cs="Times New Roman"/>
          <w:color w:val="525B13" w:themeColor="accent1" w:themeShade="80"/>
          <w:sz w:val="32"/>
          <w:szCs w:val="32"/>
        </w:rPr>
        <w:t xml:space="preserve"> </w:t>
      </w:r>
      <w:r w:rsidR="00CF5C50">
        <w:rPr>
          <w:rFonts w:ascii="Times New Roman" w:hAnsi="Times New Roman" w:cs="Times New Roman"/>
          <w:b/>
          <w:bCs/>
          <w:color w:val="525B13" w:themeColor="accent1" w:themeShade="80"/>
          <w:sz w:val="32"/>
          <w:szCs w:val="32"/>
        </w:rPr>
        <w:t>(</w:t>
      </w:r>
      <w:r w:rsidRPr="00E41436">
        <w:rPr>
          <w:rFonts w:ascii="Times New Roman" w:hAnsi="Times New Roman" w:cs="Times New Roman"/>
          <w:b/>
          <w:bCs/>
          <w:color w:val="525B13" w:themeColor="accent1" w:themeShade="80"/>
          <w:sz w:val="32"/>
          <w:szCs w:val="32"/>
        </w:rPr>
        <w:t>CSE</w:t>
      </w:r>
      <w:r w:rsidR="00CF5C50">
        <w:rPr>
          <w:rFonts w:ascii="Times New Roman" w:hAnsi="Times New Roman" w:cs="Times New Roman"/>
          <w:b/>
          <w:bCs/>
          <w:color w:val="525B13" w:themeColor="accent1" w:themeShade="80"/>
          <w:sz w:val="32"/>
          <w:szCs w:val="32"/>
        </w:rPr>
        <w:t>)</w:t>
      </w:r>
    </w:p>
    <w:p w14:paraId="295FFA5F" w14:textId="03C94E20" w:rsidR="002D7302" w:rsidRPr="00E41436" w:rsidRDefault="002D7302" w:rsidP="00750CBA">
      <w:pPr>
        <w:pStyle w:val="NoSpacing"/>
        <w:rPr>
          <w:rFonts w:ascii="Times New Roman" w:hAnsi="Times New Roman" w:cs="Times New Roman"/>
          <w:sz w:val="32"/>
          <w:szCs w:val="32"/>
        </w:rPr>
      </w:pPr>
    </w:p>
    <w:p w14:paraId="35B581FF" w14:textId="77777777" w:rsidR="00565734" w:rsidRDefault="00565734" w:rsidP="00565734"/>
    <w:p w14:paraId="4977DE9C" w14:textId="77777777" w:rsidR="00866D1D" w:rsidRDefault="00866D1D" w:rsidP="00A65A37">
      <w:pPr>
        <w:ind w:left="0"/>
        <w:jc w:val="both"/>
      </w:pPr>
    </w:p>
    <w:p w14:paraId="271F9C51" w14:textId="77777777" w:rsidR="00866D1D" w:rsidRDefault="00866D1D" w:rsidP="00A65A37">
      <w:pPr>
        <w:ind w:left="0"/>
        <w:jc w:val="both"/>
      </w:pPr>
    </w:p>
    <w:p w14:paraId="6C579F19" w14:textId="16A3DB45" w:rsidR="00F83736" w:rsidRPr="00F94135" w:rsidRDefault="006D5A6B" w:rsidP="00A65A37">
      <w:pPr>
        <w:ind w:left="0"/>
        <w:jc w:val="both"/>
        <w:rPr>
          <w:rFonts w:ascii="Times New Roman" w:hAnsi="Times New Roman" w:cs="Times New Roman"/>
          <w:b/>
          <w:bCs/>
          <w:color w:val="525B13" w:themeColor="accent1" w:themeShade="80"/>
          <w:sz w:val="32"/>
          <w:szCs w:val="24"/>
        </w:rPr>
      </w:pPr>
      <w:r w:rsidRPr="00C177D2">
        <w:rPr>
          <w:rFonts w:ascii="Times New Roman" w:hAnsi="Times New Roman" w:cs="Times New Roman"/>
          <w:b/>
          <w:bCs/>
          <w:color w:val="525B13" w:themeColor="accent1" w:themeShade="80"/>
          <w:sz w:val="36"/>
          <w:szCs w:val="28"/>
        </w:rPr>
        <w:t>A</w:t>
      </w:r>
      <w:r w:rsidR="00912C2C" w:rsidRPr="00C177D2">
        <w:rPr>
          <w:rFonts w:ascii="Times New Roman" w:hAnsi="Times New Roman" w:cs="Times New Roman"/>
          <w:b/>
          <w:bCs/>
          <w:color w:val="525B13" w:themeColor="accent1" w:themeShade="80"/>
          <w:sz w:val="36"/>
          <w:szCs w:val="28"/>
        </w:rPr>
        <w:t>bstract :</w:t>
      </w:r>
      <w:r w:rsidR="00A65A37" w:rsidRPr="00C177D2">
        <w:rPr>
          <w:rFonts w:ascii="Times New Roman" w:hAnsi="Times New Roman" w:cs="Times New Roman"/>
          <w:b/>
          <w:bCs/>
          <w:color w:val="525B13" w:themeColor="accent1" w:themeShade="80"/>
          <w:sz w:val="36"/>
          <w:szCs w:val="28"/>
        </w:rPr>
        <w:t>-</w:t>
      </w:r>
    </w:p>
    <w:p w14:paraId="689CFC87" w14:textId="7056E0E8" w:rsidR="00912C2C" w:rsidRPr="00F94135" w:rsidRDefault="00F83736" w:rsidP="00A65A37">
      <w:pPr>
        <w:ind w:left="0"/>
        <w:jc w:val="both"/>
        <w:rPr>
          <w:rFonts w:ascii="Times New Roman" w:hAnsi="Times New Roman" w:cs="Times New Roman"/>
          <w:color w:val="auto"/>
          <w:sz w:val="28"/>
          <w:szCs w:val="18"/>
          <w:lang w:val="en-IN"/>
        </w:rPr>
      </w:pPr>
      <w:r>
        <w:rPr>
          <w:rFonts w:ascii="Arial" w:hAnsi="Arial" w:cs="Arial"/>
          <w:b/>
          <w:bCs/>
          <w:color w:val="525B13" w:themeColor="accent1" w:themeShade="80"/>
          <w:sz w:val="32"/>
          <w:szCs w:val="24"/>
        </w:rPr>
        <w:t xml:space="preserve">                </w:t>
      </w:r>
      <w:r w:rsidR="00912C2C">
        <w:rPr>
          <w:rFonts w:ascii="Arial" w:hAnsi="Arial" w:cs="Arial"/>
          <w:color w:val="525B13" w:themeColor="accent1" w:themeShade="80"/>
          <w:sz w:val="32"/>
          <w:szCs w:val="24"/>
        </w:rPr>
        <w:t xml:space="preserve">  </w:t>
      </w:r>
      <w:r w:rsidR="00912C2C" w:rsidRPr="00F94135">
        <w:rPr>
          <w:rFonts w:ascii="Times New Roman" w:hAnsi="Times New Roman" w:cs="Times New Roman"/>
          <w:color w:val="auto"/>
          <w:sz w:val="32"/>
          <w:lang w:val="en-IN"/>
        </w:rPr>
        <w:t>This project demonstrates the implementation of Amazon Simple Notification Service (SNS) integrated with an EC2 instance. The objective is to send automated notifications when specific events occur on the EC2 server. AWS SNS is used to publish messages, and subscribers receive notifications via email. This project highlights the practical use of cloud-based messaging services for real-time alerts</w:t>
      </w:r>
      <w:r w:rsidR="00912C2C" w:rsidRPr="00F94135">
        <w:rPr>
          <w:rFonts w:ascii="Times New Roman" w:hAnsi="Times New Roman" w:cs="Times New Roman"/>
          <w:color w:val="auto"/>
          <w:sz w:val="28"/>
          <w:szCs w:val="18"/>
          <w:lang w:val="en-IN"/>
        </w:rPr>
        <w:t>.</w:t>
      </w:r>
    </w:p>
    <w:p w14:paraId="338C35E4" w14:textId="77777777" w:rsidR="00913C06" w:rsidRPr="00913C06" w:rsidRDefault="00913C06" w:rsidP="00913C06">
      <w:pPr>
        <w:ind w:left="0"/>
        <w:rPr>
          <w:rFonts w:ascii="Times New Roman" w:hAnsi="Times New Roman" w:cs="Times New Roman"/>
          <w:color w:val="525B13" w:themeColor="accent1" w:themeShade="80"/>
          <w:sz w:val="32"/>
          <w:szCs w:val="24"/>
          <w:lang w:val="en-IN"/>
        </w:rPr>
      </w:pPr>
      <w:r w:rsidRPr="00913C06">
        <w:rPr>
          <w:rFonts w:ascii="Times New Roman" w:hAnsi="Times New Roman" w:cs="Times New Roman"/>
          <w:b/>
          <w:bCs/>
          <w:color w:val="525B13" w:themeColor="accent1" w:themeShade="80"/>
          <w:sz w:val="32"/>
          <w:szCs w:val="24"/>
          <w:lang w:val="en-IN"/>
        </w:rPr>
        <w:t>Key Benefits:</w:t>
      </w:r>
    </w:p>
    <w:p w14:paraId="24FC2B72" w14:textId="4DB4A21D" w:rsidR="00913C06" w:rsidRPr="00F94135" w:rsidRDefault="00913C06" w:rsidP="00190D4C">
      <w:pPr>
        <w:pStyle w:val="NoSpacing"/>
        <w:numPr>
          <w:ilvl w:val="0"/>
          <w:numId w:val="2"/>
        </w:numPr>
        <w:rPr>
          <w:rFonts w:ascii="Times New Roman" w:hAnsi="Times New Roman" w:cs="Times New Roman"/>
          <w:sz w:val="32"/>
          <w:szCs w:val="32"/>
        </w:rPr>
      </w:pPr>
      <w:r w:rsidRPr="00F94135">
        <w:rPr>
          <w:rFonts w:ascii="Times New Roman" w:hAnsi="Times New Roman" w:cs="Times New Roman"/>
          <w:sz w:val="32"/>
          <w:szCs w:val="32"/>
        </w:rPr>
        <w:t>Real-time notifications</w:t>
      </w:r>
    </w:p>
    <w:p w14:paraId="791B700E" w14:textId="77777777" w:rsidR="00913C06" w:rsidRPr="00F94135" w:rsidRDefault="00913C06" w:rsidP="00190D4C">
      <w:pPr>
        <w:pStyle w:val="NoSpacing"/>
        <w:numPr>
          <w:ilvl w:val="0"/>
          <w:numId w:val="2"/>
        </w:numPr>
        <w:rPr>
          <w:rFonts w:ascii="Times New Roman" w:hAnsi="Times New Roman" w:cs="Times New Roman"/>
          <w:sz w:val="32"/>
          <w:szCs w:val="32"/>
        </w:rPr>
      </w:pPr>
      <w:r w:rsidRPr="00F94135">
        <w:rPr>
          <w:rFonts w:ascii="Times New Roman" w:hAnsi="Times New Roman" w:cs="Times New Roman"/>
          <w:sz w:val="32"/>
          <w:szCs w:val="32"/>
        </w:rPr>
        <w:t>Scalable architecture</w:t>
      </w:r>
    </w:p>
    <w:p w14:paraId="2CA6B968" w14:textId="77777777" w:rsidR="00913C06" w:rsidRPr="00F94135" w:rsidRDefault="00913C06" w:rsidP="00190D4C">
      <w:pPr>
        <w:pStyle w:val="NoSpacing"/>
        <w:numPr>
          <w:ilvl w:val="0"/>
          <w:numId w:val="2"/>
        </w:numPr>
        <w:rPr>
          <w:rFonts w:ascii="Times New Roman" w:hAnsi="Times New Roman" w:cs="Times New Roman"/>
          <w:sz w:val="32"/>
          <w:szCs w:val="32"/>
        </w:rPr>
      </w:pPr>
      <w:r w:rsidRPr="00F94135">
        <w:rPr>
          <w:rFonts w:ascii="Times New Roman" w:hAnsi="Times New Roman" w:cs="Times New Roman"/>
          <w:sz w:val="32"/>
          <w:szCs w:val="32"/>
        </w:rPr>
        <w:t>Minimal infrastructure management</w:t>
      </w:r>
    </w:p>
    <w:p w14:paraId="1323890D" w14:textId="7AB95F98" w:rsidR="00913C06" w:rsidRPr="00F94135" w:rsidRDefault="00913C06" w:rsidP="007B73E9">
      <w:pPr>
        <w:pStyle w:val="NoSpacing"/>
        <w:numPr>
          <w:ilvl w:val="0"/>
          <w:numId w:val="2"/>
        </w:numPr>
        <w:rPr>
          <w:rFonts w:ascii="Times New Roman" w:hAnsi="Times New Roman" w:cs="Times New Roman"/>
        </w:rPr>
      </w:pPr>
      <w:r w:rsidRPr="00F94135">
        <w:rPr>
          <w:rFonts w:ascii="Times New Roman" w:hAnsi="Times New Roman" w:cs="Times New Roman"/>
          <w:sz w:val="32"/>
          <w:szCs w:val="32"/>
        </w:rPr>
        <w:t>High reliabilit</w:t>
      </w:r>
      <w:r w:rsidR="007B73E9" w:rsidRPr="00F94135">
        <w:rPr>
          <w:rFonts w:ascii="Times New Roman" w:hAnsi="Times New Roman" w:cs="Times New Roman"/>
          <w:sz w:val="32"/>
          <w:szCs w:val="32"/>
        </w:rPr>
        <w:t>y</w:t>
      </w:r>
    </w:p>
    <w:p w14:paraId="766EFA04" w14:textId="77777777" w:rsidR="007B73E9" w:rsidRPr="00F94135" w:rsidRDefault="007B73E9" w:rsidP="007B73E9">
      <w:pPr>
        <w:pStyle w:val="NoSpacing"/>
        <w:rPr>
          <w:rFonts w:ascii="Times New Roman" w:hAnsi="Times New Roman" w:cs="Times New Roman"/>
          <w:sz w:val="32"/>
          <w:szCs w:val="32"/>
        </w:rPr>
      </w:pPr>
    </w:p>
    <w:p w14:paraId="66D6EE76" w14:textId="77777777" w:rsidR="007B73E9" w:rsidRPr="00F94135" w:rsidRDefault="007B73E9" w:rsidP="007B73E9">
      <w:pPr>
        <w:pStyle w:val="NoSpacing"/>
        <w:rPr>
          <w:rFonts w:ascii="Times New Roman" w:hAnsi="Times New Roman" w:cs="Times New Roman"/>
          <w:sz w:val="32"/>
          <w:szCs w:val="32"/>
        </w:rPr>
      </w:pPr>
    </w:p>
    <w:p w14:paraId="7F2AB1CA" w14:textId="2ECC0698" w:rsidR="007B73E9" w:rsidRPr="00F94135" w:rsidRDefault="00FE3821" w:rsidP="007B73E9">
      <w:pPr>
        <w:pStyle w:val="NoSpacing"/>
        <w:rPr>
          <w:rFonts w:ascii="Times New Roman" w:hAnsi="Times New Roman" w:cs="Times New Roman"/>
          <w:b/>
          <w:bCs/>
          <w:color w:val="525B13" w:themeColor="accent1" w:themeShade="80"/>
          <w:sz w:val="32"/>
          <w:szCs w:val="32"/>
        </w:rPr>
      </w:pPr>
      <w:r w:rsidRPr="00F94135">
        <w:rPr>
          <w:rFonts w:ascii="Times New Roman" w:hAnsi="Times New Roman" w:cs="Times New Roman"/>
          <w:b/>
          <w:bCs/>
          <w:color w:val="525B13" w:themeColor="accent1" w:themeShade="80"/>
          <w:sz w:val="32"/>
          <w:szCs w:val="32"/>
        </w:rPr>
        <w:t>Tools Re</w:t>
      </w:r>
      <w:r w:rsidR="0033097D" w:rsidRPr="00F94135">
        <w:rPr>
          <w:rFonts w:ascii="Times New Roman" w:hAnsi="Times New Roman" w:cs="Times New Roman"/>
          <w:b/>
          <w:bCs/>
          <w:color w:val="525B13" w:themeColor="accent1" w:themeShade="80"/>
          <w:sz w:val="32"/>
          <w:szCs w:val="32"/>
        </w:rPr>
        <w:t>qui</w:t>
      </w:r>
      <w:r w:rsidR="00964311" w:rsidRPr="00F94135">
        <w:rPr>
          <w:rFonts w:ascii="Times New Roman" w:hAnsi="Times New Roman" w:cs="Times New Roman"/>
          <w:b/>
          <w:bCs/>
          <w:color w:val="525B13" w:themeColor="accent1" w:themeShade="80"/>
          <w:sz w:val="32"/>
          <w:szCs w:val="32"/>
        </w:rPr>
        <w:t>r</w:t>
      </w:r>
      <w:r w:rsidRPr="00F94135">
        <w:rPr>
          <w:rFonts w:ascii="Times New Roman" w:hAnsi="Times New Roman" w:cs="Times New Roman"/>
          <w:b/>
          <w:bCs/>
          <w:color w:val="525B13" w:themeColor="accent1" w:themeShade="80"/>
          <w:sz w:val="32"/>
          <w:szCs w:val="32"/>
        </w:rPr>
        <w:t>ed:</w:t>
      </w:r>
    </w:p>
    <w:p w14:paraId="443D0FC2" w14:textId="77777777" w:rsidR="00FE3821" w:rsidRDefault="00FE3821" w:rsidP="007B73E9">
      <w:pPr>
        <w:pStyle w:val="NoSpacing"/>
        <w:rPr>
          <w:b/>
          <w:bCs/>
          <w:color w:val="525B13" w:themeColor="accent1" w:themeShade="80"/>
          <w:sz w:val="32"/>
          <w:szCs w:val="32"/>
        </w:rPr>
      </w:pPr>
    </w:p>
    <w:p w14:paraId="0A5CC3BE" w14:textId="3FB2EEFF" w:rsidR="00FE3821" w:rsidRPr="00882B46" w:rsidRDefault="003E23D5" w:rsidP="00844D92">
      <w:pPr>
        <w:pStyle w:val="NoSpacing"/>
        <w:numPr>
          <w:ilvl w:val="0"/>
          <w:numId w:val="3"/>
        </w:numPr>
        <w:rPr>
          <w:rFonts w:ascii="Times New Roman" w:hAnsi="Times New Roman" w:cs="Times New Roman"/>
          <w:sz w:val="32"/>
          <w:szCs w:val="32"/>
        </w:rPr>
      </w:pPr>
      <w:r w:rsidRPr="00882B46">
        <w:rPr>
          <w:rFonts w:ascii="Times New Roman" w:hAnsi="Times New Roman" w:cs="Times New Roman"/>
          <w:sz w:val="32"/>
          <w:szCs w:val="32"/>
          <w:lang w:val="en-US"/>
        </w:rPr>
        <w:t>Amazon EC2</w:t>
      </w:r>
    </w:p>
    <w:p w14:paraId="7F635262" w14:textId="55B3A4FB" w:rsidR="00AD78D3" w:rsidRPr="00C177D2" w:rsidRDefault="00DA5B8F" w:rsidP="00C177D2">
      <w:pPr>
        <w:pStyle w:val="ListParagraph"/>
        <w:numPr>
          <w:ilvl w:val="0"/>
          <w:numId w:val="3"/>
        </w:numPr>
        <w:spacing w:before="100" w:beforeAutospacing="1" w:after="100" w:afterAutospacing="1"/>
        <w:ind w:right="0"/>
        <w:outlineLvl w:val="2"/>
        <w:rPr>
          <w:rFonts w:ascii="Times New Roman" w:eastAsia="Times New Roman" w:hAnsi="Times New Roman" w:cs="Times New Roman"/>
          <w:color w:val="auto"/>
          <w:kern w:val="0"/>
          <w:sz w:val="32"/>
          <w:szCs w:val="32"/>
          <w:lang w:val="en-IN" w:eastAsia="en-IN"/>
        </w:rPr>
      </w:pPr>
      <w:r w:rsidRPr="00DA5B8F">
        <w:rPr>
          <w:rFonts w:ascii="Times New Roman" w:eastAsia="Times New Roman" w:hAnsi="Times New Roman" w:cs="Times New Roman"/>
          <w:color w:val="auto"/>
          <w:kern w:val="0"/>
          <w:sz w:val="32"/>
          <w:szCs w:val="32"/>
          <w:lang w:val="en-IN" w:eastAsia="en-IN"/>
        </w:rPr>
        <w:t>AWS Simple Notification Service (SNS)</w:t>
      </w:r>
    </w:p>
    <w:p w14:paraId="09B90960" w14:textId="4B946D98" w:rsidR="008C7566" w:rsidRPr="00AD78D3" w:rsidRDefault="008C7566" w:rsidP="008C7566">
      <w:pPr>
        <w:pStyle w:val="ListParagraph"/>
        <w:numPr>
          <w:ilvl w:val="0"/>
          <w:numId w:val="3"/>
        </w:numPr>
        <w:rPr>
          <w:b/>
          <w:bCs/>
          <w:sz w:val="32"/>
          <w:szCs w:val="32"/>
        </w:rPr>
      </w:pPr>
      <w:r w:rsidRPr="00AD78D3">
        <w:rPr>
          <w:rFonts w:ascii="Times New Roman" w:hAnsi="Times New Roman" w:cs="Times New Roman"/>
          <w:color w:val="auto"/>
          <w:sz w:val="32"/>
          <w:szCs w:val="32"/>
        </w:rPr>
        <w:t xml:space="preserve">AWS Simple </w:t>
      </w:r>
      <w:r>
        <w:rPr>
          <w:rFonts w:ascii="Times New Roman" w:hAnsi="Times New Roman" w:cs="Times New Roman"/>
          <w:color w:val="auto"/>
          <w:sz w:val="32"/>
          <w:szCs w:val="32"/>
        </w:rPr>
        <w:t>Queue</w:t>
      </w:r>
      <w:r w:rsidR="002835B3">
        <w:rPr>
          <w:rFonts w:ascii="Times New Roman" w:hAnsi="Times New Roman" w:cs="Times New Roman"/>
          <w:color w:val="auto"/>
          <w:sz w:val="32"/>
          <w:szCs w:val="32"/>
        </w:rPr>
        <w:t>ing</w:t>
      </w:r>
      <w:r w:rsidRPr="00AD78D3">
        <w:rPr>
          <w:rFonts w:ascii="Times New Roman" w:hAnsi="Times New Roman" w:cs="Times New Roman"/>
          <w:color w:val="auto"/>
          <w:sz w:val="32"/>
          <w:szCs w:val="32"/>
        </w:rPr>
        <w:t xml:space="preserve"> Service (S</w:t>
      </w:r>
      <w:r w:rsidR="002835B3">
        <w:rPr>
          <w:rFonts w:ascii="Times New Roman" w:hAnsi="Times New Roman" w:cs="Times New Roman"/>
          <w:color w:val="auto"/>
          <w:sz w:val="32"/>
          <w:szCs w:val="32"/>
        </w:rPr>
        <w:t>Q</w:t>
      </w:r>
      <w:r w:rsidRPr="00AD78D3">
        <w:rPr>
          <w:rFonts w:ascii="Times New Roman" w:hAnsi="Times New Roman" w:cs="Times New Roman"/>
          <w:color w:val="auto"/>
          <w:sz w:val="32"/>
          <w:szCs w:val="32"/>
        </w:rPr>
        <w:t>S</w:t>
      </w:r>
      <w:r w:rsidRPr="00A41778">
        <w:rPr>
          <w:color w:val="auto"/>
          <w:sz w:val="32"/>
          <w:szCs w:val="32"/>
        </w:rPr>
        <w:t>)</w:t>
      </w:r>
    </w:p>
    <w:p w14:paraId="205C6DBE" w14:textId="13EB306E" w:rsidR="00AD78D3" w:rsidRPr="00AD78D3" w:rsidRDefault="00833FDD" w:rsidP="00AD78D3">
      <w:pPr>
        <w:pStyle w:val="ListParagraph"/>
        <w:numPr>
          <w:ilvl w:val="0"/>
          <w:numId w:val="3"/>
        </w:numPr>
        <w:spacing w:before="100" w:after="100"/>
        <w:outlineLvl w:val="2"/>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Cloud</w:t>
      </w:r>
      <w:r w:rsidR="002D2C13">
        <w:rPr>
          <w:rFonts w:ascii="Times New Roman" w:eastAsia="Times New Roman" w:hAnsi="Times New Roman" w:cs="Times New Roman"/>
          <w:color w:val="auto"/>
          <w:kern w:val="0"/>
          <w:sz w:val="32"/>
          <w:szCs w:val="32"/>
          <w:lang w:val="en-IN" w:eastAsia="en-IN"/>
        </w:rPr>
        <w:t>W</w:t>
      </w:r>
      <w:r>
        <w:rPr>
          <w:rFonts w:ascii="Times New Roman" w:eastAsia="Times New Roman" w:hAnsi="Times New Roman" w:cs="Times New Roman"/>
          <w:color w:val="auto"/>
          <w:kern w:val="0"/>
          <w:sz w:val="32"/>
          <w:szCs w:val="32"/>
          <w:lang w:val="en-IN" w:eastAsia="en-IN"/>
        </w:rPr>
        <w:t>atch</w:t>
      </w:r>
    </w:p>
    <w:p w14:paraId="59655C2E" w14:textId="2C2EBD3A" w:rsidR="00DA5B8F" w:rsidRDefault="004F34F0" w:rsidP="00DA5B8F">
      <w:pPr>
        <w:pStyle w:val="ListParagraph"/>
        <w:numPr>
          <w:ilvl w:val="0"/>
          <w:numId w:val="3"/>
        </w:numPr>
        <w:spacing w:before="100" w:beforeAutospacing="1" w:after="100" w:afterAutospacing="1"/>
        <w:ind w:right="0"/>
        <w:outlineLvl w:val="2"/>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Cloud</w:t>
      </w:r>
      <w:r w:rsidR="002D2C13">
        <w:rPr>
          <w:rFonts w:ascii="Times New Roman" w:eastAsia="Times New Roman" w:hAnsi="Times New Roman" w:cs="Times New Roman"/>
          <w:color w:val="auto"/>
          <w:kern w:val="0"/>
          <w:sz w:val="32"/>
          <w:szCs w:val="32"/>
          <w:lang w:val="en-IN" w:eastAsia="en-IN"/>
        </w:rPr>
        <w:t>T</w:t>
      </w:r>
      <w:r>
        <w:rPr>
          <w:rFonts w:ascii="Times New Roman" w:eastAsia="Times New Roman" w:hAnsi="Times New Roman" w:cs="Times New Roman"/>
          <w:color w:val="auto"/>
          <w:kern w:val="0"/>
          <w:sz w:val="32"/>
          <w:szCs w:val="32"/>
          <w:lang w:val="en-IN" w:eastAsia="en-IN"/>
        </w:rPr>
        <w:t>rail</w:t>
      </w:r>
    </w:p>
    <w:p w14:paraId="3F3E2196" w14:textId="77777777" w:rsidR="00C177D2" w:rsidRDefault="00C177D2" w:rsidP="00C177D2">
      <w:pPr>
        <w:pStyle w:val="ListParagraph"/>
        <w:spacing w:before="100" w:beforeAutospacing="1" w:after="100" w:afterAutospacing="1"/>
        <w:ind w:left="785" w:right="0"/>
        <w:outlineLvl w:val="2"/>
        <w:rPr>
          <w:rFonts w:ascii="Times New Roman" w:eastAsia="Times New Roman" w:hAnsi="Times New Roman" w:cs="Times New Roman"/>
          <w:color w:val="auto"/>
          <w:kern w:val="0"/>
          <w:sz w:val="32"/>
          <w:szCs w:val="32"/>
          <w:lang w:val="en-IN" w:eastAsia="en-IN"/>
        </w:rPr>
      </w:pPr>
    </w:p>
    <w:p w14:paraId="6708C572" w14:textId="542C3834" w:rsidR="00F10A34" w:rsidRDefault="00F10A34" w:rsidP="00F10A34">
      <w:pPr>
        <w:spacing w:before="100" w:beforeAutospacing="1" w:after="100" w:afterAutospacing="1"/>
        <w:ind w:left="0" w:right="0"/>
        <w:outlineLvl w:val="2"/>
        <w:rPr>
          <w:rFonts w:ascii="Times New Roman" w:eastAsia="Times New Roman" w:hAnsi="Times New Roman" w:cs="Times New Roman"/>
          <w:b/>
          <w:bCs/>
          <w:color w:val="525B13" w:themeColor="accent1" w:themeShade="80"/>
          <w:kern w:val="0"/>
          <w:sz w:val="32"/>
          <w:szCs w:val="32"/>
          <w:lang w:eastAsia="en-IN"/>
        </w:rPr>
      </w:pPr>
      <w:r>
        <w:rPr>
          <w:rFonts w:ascii="Times New Roman" w:eastAsia="Times New Roman" w:hAnsi="Times New Roman" w:cs="Times New Roman"/>
          <w:color w:val="auto"/>
          <w:kern w:val="0"/>
          <w:sz w:val="32"/>
          <w:szCs w:val="32"/>
          <w:lang w:val="en-IN" w:eastAsia="en-IN"/>
        </w:rPr>
        <w:t xml:space="preserve"> </w:t>
      </w:r>
      <w:r w:rsidRPr="00B2653D">
        <w:rPr>
          <w:rFonts w:ascii="Times New Roman" w:eastAsia="Times New Roman" w:hAnsi="Times New Roman" w:cs="Times New Roman"/>
          <w:b/>
          <w:bCs/>
          <w:color w:val="525B13" w:themeColor="accent1" w:themeShade="80"/>
          <w:kern w:val="0"/>
          <w:sz w:val="32"/>
          <w:szCs w:val="32"/>
          <w:lang w:val="en-IN" w:eastAsia="en-IN"/>
        </w:rPr>
        <w:t xml:space="preserve"> </w:t>
      </w:r>
      <w:r w:rsidR="00B2653D" w:rsidRPr="00B2653D">
        <w:rPr>
          <w:rFonts w:ascii="Times New Roman" w:eastAsia="Times New Roman" w:hAnsi="Times New Roman" w:cs="Times New Roman"/>
          <w:b/>
          <w:bCs/>
          <w:color w:val="525B13" w:themeColor="accent1" w:themeShade="80"/>
          <w:kern w:val="0"/>
          <w:sz w:val="32"/>
          <w:szCs w:val="32"/>
          <w:lang w:eastAsia="en-IN"/>
        </w:rPr>
        <w:t>Prerequisites</w:t>
      </w:r>
      <w:r w:rsidR="00B2653D">
        <w:rPr>
          <w:rFonts w:ascii="Times New Roman" w:eastAsia="Times New Roman" w:hAnsi="Times New Roman" w:cs="Times New Roman"/>
          <w:b/>
          <w:bCs/>
          <w:color w:val="525B13" w:themeColor="accent1" w:themeShade="80"/>
          <w:kern w:val="0"/>
          <w:sz w:val="32"/>
          <w:szCs w:val="32"/>
          <w:lang w:eastAsia="en-IN"/>
        </w:rPr>
        <w:t xml:space="preserve"> :</w:t>
      </w:r>
    </w:p>
    <w:p w14:paraId="298868E8" w14:textId="6AC6C6FF" w:rsidR="00F94135" w:rsidRDefault="0023041D" w:rsidP="00754E1E">
      <w:pPr>
        <w:pStyle w:val="ListParagraph"/>
        <w:numPr>
          <w:ilvl w:val="0"/>
          <w:numId w:val="6"/>
        </w:numPr>
        <w:spacing w:before="100" w:beforeAutospacing="1" w:after="100" w:afterAutospacing="1"/>
        <w:ind w:right="0"/>
        <w:outlineLvl w:val="2"/>
        <w:rPr>
          <w:rFonts w:ascii="Times New Roman" w:eastAsia="Times New Roman" w:hAnsi="Times New Roman" w:cs="Times New Roman"/>
          <w:color w:val="auto"/>
          <w:kern w:val="0"/>
          <w:sz w:val="32"/>
          <w:szCs w:val="32"/>
          <w:lang w:eastAsia="en-IN"/>
        </w:rPr>
      </w:pPr>
      <w:r w:rsidRPr="0023041D">
        <w:rPr>
          <w:rFonts w:ascii="Times New Roman" w:eastAsia="Times New Roman" w:hAnsi="Times New Roman" w:cs="Times New Roman"/>
          <w:color w:val="auto"/>
          <w:kern w:val="0"/>
          <w:sz w:val="32"/>
          <w:szCs w:val="32"/>
          <w:lang w:eastAsia="en-IN"/>
        </w:rPr>
        <w:t>An active Amazon Web Services (AWS) account</w:t>
      </w:r>
      <w:r w:rsidR="005A08E1">
        <w:rPr>
          <w:rFonts w:ascii="Times New Roman" w:eastAsia="Times New Roman" w:hAnsi="Times New Roman" w:cs="Times New Roman"/>
          <w:color w:val="auto"/>
          <w:kern w:val="0"/>
          <w:sz w:val="32"/>
          <w:szCs w:val="32"/>
          <w:lang w:eastAsia="en-IN"/>
        </w:rPr>
        <w:t>.</w:t>
      </w:r>
    </w:p>
    <w:p w14:paraId="2D311864" w14:textId="60B79F4C" w:rsidR="0023041D" w:rsidRPr="009C0C7E" w:rsidRDefault="005A08E1" w:rsidP="00754E1E">
      <w:pPr>
        <w:pStyle w:val="ListParagraph"/>
        <w:numPr>
          <w:ilvl w:val="0"/>
          <w:numId w:val="6"/>
        </w:numPr>
        <w:spacing w:before="100" w:beforeAutospacing="1" w:after="100" w:afterAutospacing="1"/>
        <w:ind w:right="0"/>
        <w:outlineLvl w:val="2"/>
        <w:rPr>
          <w:rFonts w:ascii="Times New Roman" w:eastAsia="Times New Roman" w:hAnsi="Times New Roman" w:cs="Times New Roman"/>
          <w:color w:val="auto"/>
          <w:kern w:val="0"/>
          <w:sz w:val="32"/>
          <w:szCs w:val="32"/>
          <w:lang w:eastAsia="en-IN"/>
        </w:rPr>
      </w:pPr>
      <w:r w:rsidRPr="005A08E1">
        <w:rPr>
          <w:rFonts w:ascii="Times New Roman" w:eastAsia="Times New Roman" w:hAnsi="Times New Roman" w:cs="Times New Roman"/>
          <w:color w:val="auto"/>
          <w:kern w:val="0"/>
          <w:sz w:val="32"/>
          <w:szCs w:val="32"/>
          <w:lang w:eastAsia="en-IN"/>
        </w:rPr>
        <w:t xml:space="preserve">Knowledge of launching and managing </w:t>
      </w:r>
      <w:r w:rsidRPr="005A08E1">
        <w:rPr>
          <w:rFonts w:ascii="Times New Roman" w:eastAsia="Times New Roman" w:hAnsi="Times New Roman" w:cs="Times New Roman"/>
          <w:b/>
          <w:bCs/>
          <w:color w:val="auto"/>
          <w:kern w:val="0"/>
          <w:sz w:val="32"/>
          <w:szCs w:val="32"/>
          <w:lang w:eastAsia="en-IN"/>
        </w:rPr>
        <w:t>EC2 instances</w:t>
      </w:r>
      <w:r>
        <w:rPr>
          <w:rFonts w:ascii="Times New Roman" w:eastAsia="Times New Roman" w:hAnsi="Times New Roman" w:cs="Times New Roman"/>
          <w:b/>
          <w:bCs/>
          <w:color w:val="auto"/>
          <w:kern w:val="0"/>
          <w:sz w:val="32"/>
          <w:szCs w:val="32"/>
          <w:lang w:eastAsia="en-IN"/>
        </w:rPr>
        <w:t>.</w:t>
      </w:r>
    </w:p>
    <w:p w14:paraId="2E8EA1AF" w14:textId="181E1B43" w:rsidR="009C0C7E" w:rsidRDefault="0038319A" w:rsidP="0038319A">
      <w:pPr>
        <w:pStyle w:val="ListParagraph"/>
        <w:numPr>
          <w:ilvl w:val="0"/>
          <w:numId w:val="6"/>
        </w:numPr>
        <w:spacing w:before="100" w:beforeAutospacing="1" w:after="100" w:afterAutospacing="1"/>
        <w:ind w:right="0"/>
        <w:rPr>
          <w:rFonts w:ascii="Times New Roman" w:eastAsia="Times New Roman" w:hAnsi="Times New Roman" w:cs="Times New Roman"/>
          <w:color w:val="auto"/>
          <w:kern w:val="0"/>
          <w:sz w:val="32"/>
          <w:szCs w:val="32"/>
          <w:lang w:val="en-IN" w:eastAsia="en-IN"/>
        </w:rPr>
      </w:pPr>
      <w:r w:rsidRPr="0038319A">
        <w:rPr>
          <w:rFonts w:ascii="Times New Roman" w:eastAsia="Times New Roman" w:hAnsi="Times New Roman" w:cs="Times New Roman"/>
          <w:color w:val="auto"/>
          <w:kern w:val="0"/>
          <w:sz w:val="32"/>
          <w:szCs w:val="32"/>
          <w:lang w:val="en-IN" w:eastAsia="en-IN"/>
        </w:rPr>
        <w:t>Knowledge of SNS Topics and Subscriptions</w:t>
      </w:r>
      <w:r w:rsidR="002D2C13">
        <w:rPr>
          <w:rFonts w:ascii="Times New Roman" w:eastAsia="Times New Roman" w:hAnsi="Times New Roman" w:cs="Times New Roman"/>
          <w:color w:val="auto"/>
          <w:kern w:val="0"/>
          <w:sz w:val="32"/>
          <w:szCs w:val="32"/>
          <w:lang w:val="en-IN" w:eastAsia="en-IN"/>
        </w:rPr>
        <w:t>.</w:t>
      </w:r>
    </w:p>
    <w:p w14:paraId="602464A9" w14:textId="56088DDD" w:rsidR="0038319A" w:rsidRPr="002D2C13" w:rsidRDefault="00E56456" w:rsidP="0038319A">
      <w:pPr>
        <w:pStyle w:val="ListParagraph"/>
        <w:numPr>
          <w:ilvl w:val="0"/>
          <w:numId w:val="6"/>
        </w:numPr>
        <w:spacing w:before="100" w:beforeAutospacing="1" w:after="100" w:afterAutospacing="1"/>
        <w:ind w:right="0"/>
        <w:rPr>
          <w:rFonts w:ascii="Times New Roman" w:eastAsia="Times New Roman" w:hAnsi="Times New Roman" w:cs="Times New Roman"/>
          <w:color w:val="auto"/>
          <w:kern w:val="0"/>
          <w:sz w:val="32"/>
          <w:szCs w:val="32"/>
          <w:lang w:val="en-IN" w:eastAsia="en-IN"/>
        </w:rPr>
      </w:pPr>
      <w:r w:rsidRPr="00E56456">
        <w:rPr>
          <w:rFonts w:ascii="Times New Roman" w:eastAsia="Times New Roman" w:hAnsi="Times New Roman" w:cs="Times New Roman"/>
          <w:color w:val="auto"/>
          <w:kern w:val="0"/>
          <w:sz w:val="32"/>
          <w:szCs w:val="32"/>
          <w:lang w:eastAsia="en-IN"/>
        </w:rPr>
        <w:t>CloudWatch Metrics Availability</w:t>
      </w:r>
      <w:r w:rsidR="002D2C13">
        <w:rPr>
          <w:rFonts w:ascii="Times New Roman" w:eastAsia="Times New Roman" w:hAnsi="Times New Roman" w:cs="Times New Roman"/>
          <w:color w:val="auto"/>
          <w:kern w:val="0"/>
          <w:sz w:val="32"/>
          <w:szCs w:val="32"/>
          <w:lang w:eastAsia="en-IN"/>
        </w:rPr>
        <w:t>.</w:t>
      </w:r>
    </w:p>
    <w:p w14:paraId="5F4A3470" w14:textId="37353DFC" w:rsidR="002D2C13" w:rsidRDefault="007A227C" w:rsidP="0038319A">
      <w:pPr>
        <w:pStyle w:val="ListParagraph"/>
        <w:numPr>
          <w:ilvl w:val="0"/>
          <w:numId w:val="6"/>
        </w:numPr>
        <w:spacing w:before="100" w:beforeAutospacing="1" w:after="100" w:afterAutospacing="1"/>
        <w:ind w:right="0"/>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Basic knowledge about queues , tables  and </w:t>
      </w:r>
      <w:r w:rsidR="004E7895">
        <w:rPr>
          <w:rFonts w:ascii="Times New Roman" w:eastAsia="Times New Roman" w:hAnsi="Times New Roman" w:cs="Times New Roman"/>
          <w:color w:val="auto"/>
          <w:kern w:val="0"/>
          <w:sz w:val="32"/>
          <w:szCs w:val="32"/>
          <w:lang w:val="en-IN" w:eastAsia="en-IN"/>
        </w:rPr>
        <w:t>roles.</w:t>
      </w:r>
    </w:p>
    <w:p w14:paraId="2A466E44" w14:textId="2363ACF9" w:rsidR="004E7895" w:rsidRDefault="001D693F" w:rsidP="0038319A">
      <w:pPr>
        <w:pStyle w:val="ListParagraph"/>
        <w:numPr>
          <w:ilvl w:val="0"/>
          <w:numId w:val="6"/>
        </w:numPr>
        <w:spacing w:before="100" w:beforeAutospacing="1" w:after="100" w:afterAutospacing="1"/>
        <w:ind w:right="0"/>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Must have subscribers email or phone number</w:t>
      </w:r>
      <w:r w:rsidR="00D51A0A">
        <w:rPr>
          <w:rFonts w:ascii="Times New Roman" w:eastAsia="Times New Roman" w:hAnsi="Times New Roman" w:cs="Times New Roman"/>
          <w:color w:val="auto"/>
          <w:kern w:val="0"/>
          <w:sz w:val="32"/>
          <w:szCs w:val="32"/>
          <w:lang w:val="en-IN" w:eastAsia="en-IN"/>
        </w:rPr>
        <w:t>.</w:t>
      </w:r>
    </w:p>
    <w:p w14:paraId="1F645EF6" w14:textId="77777777" w:rsidR="00D51A0A" w:rsidRDefault="00D51A0A" w:rsidP="00D51A0A">
      <w:pPr>
        <w:spacing w:before="100" w:beforeAutospacing="1" w:after="100" w:afterAutospacing="1"/>
        <w:ind w:right="0"/>
        <w:rPr>
          <w:rFonts w:ascii="Times New Roman" w:eastAsia="Times New Roman" w:hAnsi="Times New Roman" w:cs="Times New Roman"/>
          <w:color w:val="auto"/>
          <w:kern w:val="0"/>
          <w:sz w:val="32"/>
          <w:szCs w:val="32"/>
          <w:lang w:val="en-IN" w:eastAsia="en-IN"/>
        </w:rPr>
      </w:pPr>
    </w:p>
    <w:p w14:paraId="34EB053A" w14:textId="40D8B691" w:rsidR="00D51A0A" w:rsidRPr="00CC2160" w:rsidRDefault="00A119CC" w:rsidP="00A119CC">
      <w:pPr>
        <w:spacing w:before="100" w:beforeAutospacing="1" w:after="100" w:afterAutospacing="1"/>
        <w:ind w:left="0" w:right="0"/>
        <w:rPr>
          <w:rFonts w:ascii="Times New Roman" w:eastAsia="Times New Roman" w:hAnsi="Times New Roman" w:cs="Times New Roman"/>
          <w:b/>
          <w:bCs/>
          <w:color w:val="525B13" w:themeColor="accent1" w:themeShade="80"/>
          <w:kern w:val="0"/>
          <w:sz w:val="36"/>
          <w:szCs w:val="36"/>
          <w:lang w:eastAsia="en-IN"/>
        </w:rPr>
      </w:pPr>
      <w:r w:rsidRPr="00CC2160">
        <w:rPr>
          <w:rFonts w:ascii="Times New Roman" w:eastAsia="Times New Roman" w:hAnsi="Times New Roman" w:cs="Times New Roman"/>
          <w:b/>
          <w:bCs/>
          <w:color w:val="525B13" w:themeColor="accent1" w:themeShade="80"/>
          <w:kern w:val="0"/>
          <w:sz w:val="36"/>
          <w:szCs w:val="36"/>
          <w:lang w:eastAsia="en-IN"/>
        </w:rPr>
        <w:lastRenderedPageBreak/>
        <w:t>Implementation Steps :</w:t>
      </w:r>
    </w:p>
    <w:p w14:paraId="32415A85" w14:textId="2AAA710A" w:rsidR="00C85753" w:rsidRDefault="00C85753" w:rsidP="00C85753">
      <w:pPr>
        <w:pStyle w:val="ListParagraph"/>
        <w:numPr>
          <w:ilvl w:val="0"/>
          <w:numId w:val="9"/>
        </w:numPr>
        <w:spacing w:before="100" w:beforeAutospacing="1" w:after="100" w:afterAutospacing="1"/>
        <w:ind w:right="0"/>
        <w:rPr>
          <w:rFonts w:ascii="Times New Roman" w:eastAsia="Times New Roman" w:hAnsi="Times New Roman" w:cs="Times New Roman"/>
          <w:b/>
          <w:bCs/>
          <w:color w:val="EE0000"/>
          <w:kern w:val="0"/>
          <w:sz w:val="32"/>
          <w:szCs w:val="32"/>
          <w:lang w:eastAsia="en-IN"/>
        </w:rPr>
      </w:pPr>
      <w:r w:rsidRPr="00C85753">
        <w:rPr>
          <w:rFonts w:ascii="Times New Roman" w:eastAsia="Times New Roman" w:hAnsi="Times New Roman" w:cs="Times New Roman"/>
          <w:b/>
          <w:bCs/>
          <w:color w:val="EE0000"/>
          <w:kern w:val="0"/>
          <w:sz w:val="32"/>
          <w:szCs w:val="32"/>
          <w:lang w:eastAsia="en-IN"/>
        </w:rPr>
        <w:t>In CloudTrail :-</w:t>
      </w:r>
      <w:r>
        <w:rPr>
          <w:rFonts w:ascii="Times New Roman" w:eastAsia="Times New Roman" w:hAnsi="Times New Roman" w:cs="Times New Roman"/>
          <w:b/>
          <w:bCs/>
          <w:color w:val="EE0000"/>
          <w:kern w:val="0"/>
          <w:sz w:val="32"/>
          <w:szCs w:val="32"/>
          <w:lang w:eastAsia="en-IN"/>
        </w:rPr>
        <w:t xml:space="preserve">  </w:t>
      </w:r>
    </w:p>
    <w:p w14:paraId="350D1EA8" w14:textId="38A8870F" w:rsidR="00C85753" w:rsidRDefault="00C85753" w:rsidP="006F0A54">
      <w:pPr>
        <w:pStyle w:val="ListParagraph"/>
        <w:numPr>
          <w:ilvl w:val="0"/>
          <w:numId w:val="10"/>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 xml:space="preserve">In </w:t>
      </w:r>
      <w:r w:rsidR="006F0A54">
        <w:rPr>
          <w:rFonts w:ascii="Times New Roman" w:eastAsia="Times New Roman" w:hAnsi="Times New Roman" w:cs="Times New Roman"/>
          <w:color w:val="auto"/>
          <w:kern w:val="0"/>
          <w:sz w:val="32"/>
          <w:szCs w:val="32"/>
          <w:lang w:eastAsia="en-IN"/>
        </w:rPr>
        <w:t>it create new trail and give name for it.</w:t>
      </w:r>
    </w:p>
    <w:p w14:paraId="4B16A148" w14:textId="3BFC59CD" w:rsidR="006F0A54" w:rsidRDefault="006F0A54" w:rsidP="006F0A54">
      <w:pPr>
        <w:pStyle w:val="ListParagraph"/>
        <w:numPr>
          <w:ilvl w:val="0"/>
          <w:numId w:val="10"/>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Cloud trail support for free trail.</w:t>
      </w:r>
    </w:p>
    <w:p w14:paraId="2A37F68C" w14:textId="31333576" w:rsidR="0086034A" w:rsidRDefault="00561C0A" w:rsidP="001209BF">
      <w:pPr>
        <w:pStyle w:val="ListParagraph"/>
        <w:numPr>
          <w:ilvl w:val="0"/>
          <w:numId w:val="10"/>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 xml:space="preserve">In this if we enable </w:t>
      </w:r>
      <w:r w:rsidR="00906805">
        <w:rPr>
          <w:rFonts w:ascii="Times New Roman" w:eastAsia="Times New Roman" w:hAnsi="Times New Roman" w:cs="Times New Roman"/>
          <w:color w:val="auto"/>
          <w:kern w:val="0"/>
          <w:sz w:val="32"/>
          <w:szCs w:val="32"/>
          <w:lang w:eastAsia="en-IN"/>
        </w:rPr>
        <w:t xml:space="preserve">the log files validate </w:t>
      </w:r>
      <w:r w:rsidR="00EC3374">
        <w:rPr>
          <w:rFonts w:ascii="Times New Roman" w:eastAsia="Times New Roman" w:hAnsi="Times New Roman" w:cs="Times New Roman"/>
          <w:color w:val="auto"/>
          <w:kern w:val="0"/>
          <w:sz w:val="32"/>
          <w:szCs w:val="32"/>
          <w:lang w:eastAsia="en-IN"/>
        </w:rPr>
        <w:t>,</w:t>
      </w:r>
      <w:r w:rsidR="00854A71">
        <w:rPr>
          <w:rFonts w:ascii="Times New Roman" w:eastAsia="Times New Roman" w:hAnsi="Times New Roman" w:cs="Times New Roman"/>
          <w:color w:val="auto"/>
          <w:kern w:val="0"/>
          <w:sz w:val="32"/>
          <w:szCs w:val="32"/>
          <w:lang w:eastAsia="en-IN"/>
        </w:rPr>
        <w:t xml:space="preserve"> then </w:t>
      </w:r>
      <w:r w:rsidR="0086034A">
        <w:rPr>
          <w:rFonts w:ascii="Times New Roman" w:eastAsia="Times New Roman" w:hAnsi="Times New Roman" w:cs="Times New Roman"/>
          <w:color w:val="auto"/>
          <w:kern w:val="0"/>
          <w:sz w:val="32"/>
          <w:szCs w:val="32"/>
          <w:lang w:eastAsia="en-IN"/>
        </w:rPr>
        <w:t>if we delete</w:t>
      </w:r>
      <w:r w:rsidR="001209BF">
        <w:rPr>
          <w:rFonts w:ascii="Times New Roman" w:eastAsia="Times New Roman" w:hAnsi="Times New Roman" w:cs="Times New Roman"/>
          <w:color w:val="auto"/>
          <w:kern w:val="0"/>
          <w:sz w:val="32"/>
          <w:szCs w:val="32"/>
          <w:lang w:eastAsia="en-IN"/>
        </w:rPr>
        <w:t xml:space="preserve"> </w:t>
      </w:r>
      <w:r w:rsidR="0086034A">
        <w:rPr>
          <w:rFonts w:ascii="Times New Roman" w:eastAsia="Times New Roman" w:hAnsi="Times New Roman" w:cs="Times New Roman"/>
          <w:color w:val="auto"/>
          <w:kern w:val="0"/>
          <w:sz w:val="32"/>
          <w:szCs w:val="32"/>
          <w:lang w:eastAsia="en-IN"/>
        </w:rPr>
        <w:t>anything</w:t>
      </w:r>
      <w:r w:rsidR="001209BF">
        <w:rPr>
          <w:rFonts w:ascii="Times New Roman" w:eastAsia="Times New Roman" w:hAnsi="Times New Roman" w:cs="Times New Roman"/>
          <w:color w:val="auto"/>
          <w:kern w:val="0"/>
          <w:sz w:val="32"/>
          <w:szCs w:val="32"/>
          <w:lang w:eastAsia="en-IN"/>
        </w:rPr>
        <w:t xml:space="preserve"> </w:t>
      </w:r>
      <w:r w:rsidR="0086034A" w:rsidRPr="001209BF">
        <w:rPr>
          <w:rFonts w:ascii="Times New Roman" w:eastAsia="Times New Roman" w:hAnsi="Times New Roman" w:cs="Times New Roman"/>
          <w:color w:val="auto"/>
          <w:kern w:val="0"/>
          <w:sz w:val="32"/>
          <w:szCs w:val="32"/>
          <w:lang w:eastAsia="en-IN"/>
        </w:rPr>
        <w:t xml:space="preserve">Critical </w:t>
      </w:r>
      <w:r w:rsidR="00514944" w:rsidRPr="001209BF">
        <w:rPr>
          <w:rFonts w:ascii="Times New Roman" w:eastAsia="Times New Roman" w:hAnsi="Times New Roman" w:cs="Times New Roman"/>
          <w:color w:val="auto"/>
          <w:kern w:val="0"/>
          <w:sz w:val="32"/>
          <w:szCs w:val="32"/>
          <w:lang w:eastAsia="en-IN"/>
        </w:rPr>
        <w:t>files amazon will inform to company.</w:t>
      </w:r>
    </w:p>
    <w:p w14:paraId="299E6FF3" w14:textId="1E2ABB88" w:rsidR="001209BF" w:rsidRDefault="00690501" w:rsidP="001209BF">
      <w:pPr>
        <w:pStyle w:val="ListParagraph"/>
        <w:numPr>
          <w:ilvl w:val="0"/>
          <w:numId w:val="10"/>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These logs are stored in s3.</w:t>
      </w:r>
    </w:p>
    <w:p w14:paraId="48E4465E" w14:textId="77777777" w:rsidR="00AF2C39" w:rsidRDefault="00216C0A" w:rsidP="00532322">
      <w:pPr>
        <w:spacing w:before="100" w:beforeAutospacing="1" w:after="100" w:afterAutospacing="1"/>
        <w:ind w:left="0"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 xml:space="preserve">   </w:t>
      </w:r>
      <w:r w:rsidRPr="00216C0A">
        <w:rPr>
          <w:rFonts w:ascii="Times New Roman" w:eastAsia="Times New Roman" w:hAnsi="Times New Roman" w:cs="Times New Roman"/>
          <w:noProof/>
          <w:color w:val="auto"/>
          <w:kern w:val="0"/>
          <w:sz w:val="32"/>
          <w:szCs w:val="32"/>
          <w:lang w:eastAsia="en-IN"/>
        </w:rPr>
        <w:drawing>
          <wp:inline distT="0" distB="0" distL="0" distR="0" wp14:anchorId="3A81E0BB" wp14:editId="37AA535C">
            <wp:extent cx="6423660" cy="2063115"/>
            <wp:effectExtent l="0" t="0" r="0" b="0"/>
            <wp:docPr id="166084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1447" name=""/>
                    <pic:cNvPicPr/>
                  </pic:nvPicPr>
                  <pic:blipFill>
                    <a:blip r:embed="rId21"/>
                    <a:stretch>
                      <a:fillRect/>
                    </a:stretch>
                  </pic:blipFill>
                  <pic:spPr>
                    <a:xfrm>
                      <a:off x="0" y="0"/>
                      <a:ext cx="6423660" cy="2063115"/>
                    </a:xfrm>
                    <a:prstGeom prst="rect">
                      <a:avLst/>
                    </a:prstGeom>
                  </pic:spPr>
                </pic:pic>
              </a:graphicData>
            </a:graphic>
          </wp:inline>
        </w:drawing>
      </w:r>
    </w:p>
    <w:p w14:paraId="43C67231" w14:textId="310FD706" w:rsidR="00532322" w:rsidRDefault="00AF2C39" w:rsidP="00532322">
      <w:pPr>
        <w:spacing w:before="100" w:beforeAutospacing="1" w:after="100" w:afterAutospacing="1"/>
        <w:ind w:left="0" w:right="0"/>
        <w:rPr>
          <w:b/>
          <w:bCs/>
          <w:color w:val="EE0000"/>
          <w:sz w:val="32"/>
          <w:szCs w:val="32"/>
        </w:rPr>
      </w:pPr>
      <w:r>
        <w:rPr>
          <w:rFonts w:ascii="Times New Roman" w:eastAsia="Times New Roman" w:hAnsi="Times New Roman" w:cs="Times New Roman"/>
          <w:color w:val="auto"/>
          <w:kern w:val="0"/>
          <w:sz w:val="32"/>
          <w:szCs w:val="32"/>
          <w:lang w:eastAsia="en-IN"/>
        </w:rPr>
        <w:t xml:space="preserve">    </w:t>
      </w:r>
      <w:r w:rsidR="00532322" w:rsidRPr="00AF2C39">
        <w:rPr>
          <w:rFonts w:ascii="Times New Roman" w:eastAsia="Times New Roman" w:hAnsi="Times New Roman" w:cs="Times New Roman"/>
          <w:b/>
          <w:bCs/>
          <w:color w:val="EE0000"/>
          <w:kern w:val="0"/>
          <w:sz w:val="32"/>
          <w:szCs w:val="32"/>
          <w:lang w:eastAsia="en-IN"/>
        </w:rPr>
        <w:t>2.</w:t>
      </w:r>
      <w:r w:rsidR="00532322" w:rsidRPr="00AF2C39">
        <w:rPr>
          <w:rFonts w:ascii="Times New Roman" w:hAnsi="Times New Roman" w:cs="Times New Roman"/>
          <w:b/>
          <w:bCs/>
          <w:color w:val="EE0000"/>
          <w:sz w:val="32"/>
          <w:szCs w:val="32"/>
        </w:rPr>
        <w:t xml:space="preserve">  Simple Queueing Service (SQS</w:t>
      </w:r>
      <w:r w:rsidR="00532322" w:rsidRPr="00AF2C39">
        <w:rPr>
          <w:b/>
          <w:bCs/>
          <w:color w:val="EE0000"/>
          <w:sz w:val="32"/>
          <w:szCs w:val="32"/>
        </w:rPr>
        <w:t>)</w:t>
      </w:r>
      <w:r>
        <w:rPr>
          <w:b/>
          <w:bCs/>
          <w:color w:val="EE0000"/>
          <w:sz w:val="32"/>
          <w:szCs w:val="32"/>
        </w:rPr>
        <w:t xml:space="preserve"> :-</w:t>
      </w:r>
    </w:p>
    <w:p w14:paraId="7FE07862" w14:textId="057003F3" w:rsidR="00AF2C39" w:rsidRDefault="00F6108E" w:rsidP="00DA0C80">
      <w:pPr>
        <w:pStyle w:val="ListParagraph"/>
        <w:numPr>
          <w:ilvl w:val="0"/>
          <w:numId w:val="11"/>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Create queue and give name for it</w:t>
      </w:r>
      <w:r w:rsidR="00A00763">
        <w:rPr>
          <w:rFonts w:ascii="Times New Roman" w:eastAsia="Times New Roman" w:hAnsi="Times New Roman" w:cs="Times New Roman"/>
          <w:color w:val="auto"/>
          <w:kern w:val="0"/>
          <w:sz w:val="32"/>
          <w:szCs w:val="32"/>
          <w:lang w:eastAsia="en-IN"/>
        </w:rPr>
        <w:t>.</w:t>
      </w:r>
    </w:p>
    <w:p w14:paraId="7B9AF4B8" w14:textId="63008061" w:rsidR="00A00763" w:rsidRDefault="001752A1" w:rsidP="00DA0C80">
      <w:pPr>
        <w:pStyle w:val="ListParagraph"/>
        <w:numPr>
          <w:ilvl w:val="0"/>
          <w:numId w:val="11"/>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Queues hold messages f</w:t>
      </w:r>
      <w:r w:rsidR="00F23DCF">
        <w:rPr>
          <w:rFonts w:ascii="Times New Roman" w:eastAsia="Times New Roman" w:hAnsi="Times New Roman" w:cs="Times New Roman"/>
          <w:color w:val="auto"/>
          <w:kern w:val="0"/>
          <w:sz w:val="32"/>
          <w:szCs w:val="32"/>
          <w:lang w:eastAsia="en-IN"/>
        </w:rPr>
        <w:t>rom 0 seconds to 12hours .</w:t>
      </w:r>
      <w:r w:rsidR="00E850FD">
        <w:rPr>
          <w:rFonts w:ascii="Times New Roman" w:eastAsia="Times New Roman" w:hAnsi="Times New Roman" w:cs="Times New Roman"/>
          <w:color w:val="auto"/>
          <w:kern w:val="0"/>
          <w:sz w:val="32"/>
          <w:szCs w:val="32"/>
          <w:lang w:eastAsia="en-IN"/>
        </w:rPr>
        <w:t xml:space="preserve"> After that it </w:t>
      </w:r>
      <w:r w:rsidR="00E53AED">
        <w:rPr>
          <w:rFonts w:ascii="Times New Roman" w:eastAsia="Times New Roman" w:hAnsi="Times New Roman" w:cs="Times New Roman"/>
          <w:color w:val="auto"/>
          <w:kern w:val="0"/>
          <w:sz w:val="32"/>
          <w:szCs w:val="32"/>
          <w:lang w:eastAsia="en-IN"/>
        </w:rPr>
        <w:t>sent</w:t>
      </w:r>
      <w:r w:rsidR="00F714BD">
        <w:rPr>
          <w:rFonts w:ascii="Times New Roman" w:eastAsia="Times New Roman" w:hAnsi="Times New Roman" w:cs="Times New Roman"/>
          <w:color w:val="auto"/>
          <w:kern w:val="0"/>
          <w:sz w:val="32"/>
          <w:szCs w:val="32"/>
          <w:lang w:eastAsia="en-IN"/>
        </w:rPr>
        <w:t xml:space="preserve"> that message </w:t>
      </w:r>
      <w:r w:rsidR="00E53AED">
        <w:rPr>
          <w:rFonts w:ascii="Times New Roman" w:eastAsia="Times New Roman" w:hAnsi="Times New Roman" w:cs="Times New Roman"/>
          <w:color w:val="auto"/>
          <w:kern w:val="0"/>
          <w:sz w:val="32"/>
          <w:szCs w:val="32"/>
          <w:lang w:eastAsia="en-IN"/>
        </w:rPr>
        <w:t xml:space="preserve"> to D</w:t>
      </w:r>
      <w:r w:rsidR="00F714BD">
        <w:rPr>
          <w:rFonts w:ascii="Times New Roman" w:eastAsia="Times New Roman" w:hAnsi="Times New Roman" w:cs="Times New Roman"/>
          <w:color w:val="auto"/>
          <w:kern w:val="0"/>
          <w:sz w:val="32"/>
          <w:szCs w:val="32"/>
          <w:lang w:eastAsia="en-IN"/>
        </w:rPr>
        <w:t>LQ</w:t>
      </w:r>
      <w:r w:rsidR="00EB14E1">
        <w:rPr>
          <w:rFonts w:ascii="Times New Roman" w:eastAsia="Times New Roman" w:hAnsi="Times New Roman" w:cs="Times New Roman"/>
          <w:color w:val="auto"/>
          <w:kern w:val="0"/>
          <w:sz w:val="32"/>
          <w:szCs w:val="32"/>
          <w:lang w:eastAsia="en-IN"/>
        </w:rPr>
        <w:t xml:space="preserve"> .</w:t>
      </w:r>
    </w:p>
    <w:p w14:paraId="75BAC643" w14:textId="33318B49" w:rsidR="00F23DCF" w:rsidRDefault="00DA6BB0" w:rsidP="00DA0C80">
      <w:pPr>
        <w:pStyle w:val="ListParagraph"/>
        <w:numPr>
          <w:ilvl w:val="0"/>
          <w:numId w:val="11"/>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 xml:space="preserve"> The </w:t>
      </w:r>
      <w:r w:rsidR="0078474E">
        <w:rPr>
          <w:rFonts w:ascii="Times New Roman" w:eastAsia="Times New Roman" w:hAnsi="Times New Roman" w:cs="Times New Roman"/>
          <w:color w:val="auto"/>
          <w:kern w:val="0"/>
          <w:sz w:val="32"/>
          <w:szCs w:val="32"/>
          <w:lang w:eastAsia="en-IN"/>
        </w:rPr>
        <w:t>Undelivered messages are stored in DLQ</w:t>
      </w:r>
      <w:r>
        <w:rPr>
          <w:rFonts w:ascii="Times New Roman" w:eastAsia="Times New Roman" w:hAnsi="Times New Roman" w:cs="Times New Roman"/>
          <w:color w:val="auto"/>
          <w:kern w:val="0"/>
          <w:sz w:val="32"/>
          <w:szCs w:val="32"/>
          <w:lang w:eastAsia="en-IN"/>
        </w:rPr>
        <w:t xml:space="preserve"> </w:t>
      </w:r>
      <w:r w:rsidR="00983C2F">
        <w:rPr>
          <w:rFonts w:ascii="Times New Roman" w:eastAsia="Times New Roman" w:hAnsi="Times New Roman" w:cs="Times New Roman"/>
          <w:color w:val="auto"/>
          <w:kern w:val="0"/>
          <w:sz w:val="32"/>
          <w:szCs w:val="32"/>
          <w:lang w:eastAsia="en-IN"/>
        </w:rPr>
        <w:t xml:space="preserve">. It holds that message </w:t>
      </w:r>
      <w:r w:rsidR="00EB14E1">
        <w:rPr>
          <w:rFonts w:ascii="Times New Roman" w:eastAsia="Times New Roman" w:hAnsi="Times New Roman" w:cs="Times New Roman"/>
          <w:color w:val="auto"/>
          <w:kern w:val="0"/>
          <w:sz w:val="32"/>
          <w:szCs w:val="32"/>
          <w:lang w:eastAsia="en-IN"/>
        </w:rPr>
        <w:t xml:space="preserve"> from 1 min to 14 days.</w:t>
      </w:r>
    </w:p>
    <w:p w14:paraId="447A36D5" w14:textId="569CBC76" w:rsidR="00AE6FCD" w:rsidRDefault="006E0D40" w:rsidP="00DA0C80">
      <w:pPr>
        <w:pStyle w:val="ListParagraph"/>
        <w:numPr>
          <w:ilvl w:val="0"/>
          <w:numId w:val="11"/>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 xml:space="preserve">In this max message size is 1024 </w:t>
      </w:r>
      <w:proofErr w:type="spellStart"/>
      <w:r>
        <w:rPr>
          <w:rFonts w:ascii="Times New Roman" w:eastAsia="Times New Roman" w:hAnsi="Times New Roman" w:cs="Times New Roman"/>
          <w:color w:val="auto"/>
          <w:kern w:val="0"/>
          <w:sz w:val="32"/>
          <w:szCs w:val="32"/>
          <w:lang w:eastAsia="en-IN"/>
        </w:rPr>
        <w:t>ki</w:t>
      </w:r>
      <w:r w:rsidR="00D1364A">
        <w:rPr>
          <w:rFonts w:ascii="Times New Roman" w:eastAsia="Times New Roman" w:hAnsi="Times New Roman" w:cs="Times New Roman"/>
          <w:color w:val="auto"/>
          <w:kern w:val="0"/>
          <w:sz w:val="32"/>
          <w:szCs w:val="32"/>
          <w:lang w:eastAsia="en-IN"/>
        </w:rPr>
        <w:t>B</w:t>
      </w:r>
      <w:proofErr w:type="spellEnd"/>
      <w:r w:rsidR="007E4BC0">
        <w:rPr>
          <w:rFonts w:ascii="Times New Roman" w:eastAsia="Times New Roman" w:hAnsi="Times New Roman" w:cs="Times New Roman"/>
          <w:color w:val="auto"/>
          <w:kern w:val="0"/>
          <w:sz w:val="32"/>
          <w:szCs w:val="32"/>
          <w:lang w:eastAsia="en-IN"/>
        </w:rPr>
        <w:t>.</w:t>
      </w:r>
    </w:p>
    <w:p w14:paraId="7C0575FF" w14:textId="2539BD75" w:rsidR="007E4BC0" w:rsidRPr="007E4BC0" w:rsidRDefault="00CE1894" w:rsidP="00CE1894">
      <w:pPr>
        <w:spacing w:before="100" w:beforeAutospacing="1" w:after="100" w:afterAutospacing="1"/>
        <w:ind w:right="0"/>
        <w:rPr>
          <w:rFonts w:ascii="Times New Roman" w:eastAsia="Times New Roman" w:hAnsi="Times New Roman" w:cs="Times New Roman"/>
          <w:color w:val="auto"/>
          <w:kern w:val="0"/>
          <w:sz w:val="32"/>
          <w:szCs w:val="32"/>
          <w:lang w:eastAsia="en-IN"/>
        </w:rPr>
      </w:pPr>
      <w:r w:rsidRPr="00CE1894">
        <w:rPr>
          <w:rFonts w:ascii="Times New Roman" w:eastAsia="Times New Roman" w:hAnsi="Times New Roman" w:cs="Times New Roman"/>
          <w:noProof/>
          <w:color w:val="auto"/>
          <w:kern w:val="0"/>
          <w:sz w:val="32"/>
          <w:szCs w:val="32"/>
          <w:lang w:eastAsia="en-IN"/>
        </w:rPr>
        <w:drawing>
          <wp:inline distT="0" distB="0" distL="0" distR="0" wp14:anchorId="3325EF2C" wp14:editId="0BB3D493">
            <wp:extent cx="5974080" cy="2383790"/>
            <wp:effectExtent l="0" t="0" r="7620" b="0"/>
            <wp:docPr id="207801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0006" name=""/>
                    <pic:cNvPicPr/>
                  </pic:nvPicPr>
                  <pic:blipFill>
                    <a:blip r:embed="rId22"/>
                    <a:stretch>
                      <a:fillRect/>
                    </a:stretch>
                  </pic:blipFill>
                  <pic:spPr>
                    <a:xfrm>
                      <a:off x="0" y="0"/>
                      <a:ext cx="5974080" cy="2383790"/>
                    </a:xfrm>
                    <a:prstGeom prst="rect">
                      <a:avLst/>
                    </a:prstGeom>
                  </pic:spPr>
                </pic:pic>
              </a:graphicData>
            </a:graphic>
          </wp:inline>
        </w:drawing>
      </w:r>
    </w:p>
    <w:p w14:paraId="2D6F5007" w14:textId="38EC4CEA" w:rsidR="0044073C" w:rsidRDefault="002D71E4" w:rsidP="002D71E4">
      <w:pPr>
        <w:pStyle w:val="ListParagraph"/>
        <w:numPr>
          <w:ilvl w:val="0"/>
          <w:numId w:val="13"/>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lastRenderedPageBreak/>
        <w:t>If we want to sen</w:t>
      </w:r>
      <w:r w:rsidR="00DA5694">
        <w:rPr>
          <w:rFonts w:ascii="Times New Roman" w:eastAsia="Times New Roman" w:hAnsi="Times New Roman" w:cs="Times New Roman"/>
          <w:color w:val="auto"/>
          <w:kern w:val="0"/>
          <w:sz w:val="32"/>
          <w:szCs w:val="32"/>
          <w:lang w:eastAsia="en-IN"/>
        </w:rPr>
        <w:t>d or receive the message click on send and receive message</w:t>
      </w:r>
      <w:r w:rsidR="005953A9">
        <w:rPr>
          <w:rFonts w:ascii="Times New Roman" w:eastAsia="Times New Roman" w:hAnsi="Times New Roman" w:cs="Times New Roman"/>
          <w:color w:val="auto"/>
          <w:kern w:val="0"/>
          <w:sz w:val="32"/>
          <w:szCs w:val="32"/>
          <w:lang w:eastAsia="en-IN"/>
        </w:rPr>
        <w:t>s</w:t>
      </w:r>
      <w:r w:rsidR="00F062F4">
        <w:rPr>
          <w:rFonts w:ascii="Times New Roman" w:eastAsia="Times New Roman" w:hAnsi="Times New Roman" w:cs="Times New Roman"/>
          <w:color w:val="auto"/>
          <w:kern w:val="0"/>
          <w:sz w:val="32"/>
          <w:szCs w:val="32"/>
          <w:lang w:eastAsia="en-IN"/>
        </w:rPr>
        <w:t xml:space="preserve">  , give the message  and click on sent message .</w:t>
      </w:r>
    </w:p>
    <w:p w14:paraId="0E15E140" w14:textId="77777777" w:rsidR="00752717" w:rsidRDefault="00A34387" w:rsidP="002D71E4">
      <w:pPr>
        <w:pStyle w:val="ListParagraph"/>
        <w:numPr>
          <w:ilvl w:val="0"/>
          <w:numId w:val="13"/>
        </w:numPr>
        <w:spacing w:before="100" w:beforeAutospacing="1" w:after="100" w:afterAutospacing="1"/>
        <w:ind w:right="0"/>
        <w:rPr>
          <w:rFonts w:ascii="Times New Roman" w:eastAsia="Times New Roman" w:hAnsi="Times New Roman" w:cs="Times New Roman"/>
          <w:color w:val="auto"/>
          <w:kern w:val="0"/>
          <w:sz w:val="32"/>
          <w:szCs w:val="32"/>
          <w:lang w:eastAsia="en-IN"/>
        </w:rPr>
      </w:pPr>
      <w:r>
        <w:rPr>
          <w:rFonts w:ascii="Times New Roman" w:eastAsia="Times New Roman" w:hAnsi="Times New Roman" w:cs="Times New Roman"/>
          <w:color w:val="auto"/>
          <w:kern w:val="0"/>
          <w:sz w:val="32"/>
          <w:szCs w:val="32"/>
          <w:lang w:eastAsia="en-IN"/>
        </w:rPr>
        <w:t xml:space="preserve">But we can’t </w:t>
      </w:r>
      <w:r w:rsidR="00213BB5">
        <w:rPr>
          <w:rFonts w:ascii="Times New Roman" w:eastAsia="Times New Roman" w:hAnsi="Times New Roman" w:cs="Times New Roman"/>
          <w:color w:val="auto"/>
          <w:kern w:val="0"/>
          <w:sz w:val="32"/>
          <w:szCs w:val="32"/>
          <w:lang w:eastAsia="en-IN"/>
        </w:rPr>
        <w:t>see that received message direct</w:t>
      </w:r>
      <w:r w:rsidR="002E1521">
        <w:rPr>
          <w:rFonts w:ascii="Times New Roman" w:eastAsia="Times New Roman" w:hAnsi="Times New Roman" w:cs="Times New Roman"/>
          <w:color w:val="auto"/>
          <w:kern w:val="0"/>
          <w:sz w:val="32"/>
          <w:szCs w:val="32"/>
          <w:lang w:eastAsia="en-IN"/>
        </w:rPr>
        <w:t xml:space="preserve">ly </w:t>
      </w:r>
      <w:r w:rsidR="00760BBC">
        <w:rPr>
          <w:rFonts w:ascii="Times New Roman" w:eastAsia="Times New Roman" w:hAnsi="Times New Roman" w:cs="Times New Roman"/>
          <w:color w:val="auto"/>
          <w:kern w:val="0"/>
          <w:sz w:val="32"/>
          <w:szCs w:val="32"/>
          <w:lang w:eastAsia="en-IN"/>
        </w:rPr>
        <w:t xml:space="preserve">we need to click on </w:t>
      </w:r>
    </w:p>
    <w:p w14:paraId="1458FCCA" w14:textId="5469C1C7" w:rsidR="005F6107" w:rsidRDefault="00760BBC" w:rsidP="00A0359C">
      <w:pPr>
        <w:pStyle w:val="ListParagraph"/>
        <w:spacing w:before="100" w:beforeAutospacing="1" w:after="100" w:afterAutospacing="1"/>
        <w:ind w:left="1440" w:right="0"/>
        <w:rPr>
          <w:rFonts w:ascii="Times New Roman" w:eastAsia="Times New Roman" w:hAnsi="Times New Roman" w:cs="Times New Roman"/>
          <w:color w:val="auto"/>
          <w:kern w:val="0"/>
          <w:sz w:val="32"/>
          <w:szCs w:val="32"/>
          <w:lang w:eastAsia="en-IN"/>
        </w:rPr>
      </w:pPr>
      <w:r w:rsidRPr="00511A58">
        <w:rPr>
          <w:rFonts w:ascii="Times New Roman" w:eastAsia="Times New Roman" w:hAnsi="Times New Roman" w:cs="Times New Roman"/>
          <w:b/>
          <w:bCs/>
          <w:color w:val="auto"/>
          <w:kern w:val="0"/>
          <w:sz w:val="32"/>
          <w:szCs w:val="32"/>
          <w:lang w:eastAsia="en-IN"/>
        </w:rPr>
        <w:t>poll for messages</w:t>
      </w:r>
      <w:r>
        <w:rPr>
          <w:rFonts w:ascii="Times New Roman" w:eastAsia="Times New Roman" w:hAnsi="Times New Roman" w:cs="Times New Roman"/>
          <w:color w:val="auto"/>
          <w:kern w:val="0"/>
          <w:sz w:val="32"/>
          <w:szCs w:val="32"/>
          <w:lang w:eastAsia="en-IN"/>
        </w:rPr>
        <w:t xml:space="preserve"> then we can see that message </w:t>
      </w:r>
      <w:r w:rsidR="005F6107">
        <w:rPr>
          <w:rFonts w:ascii="Times New Roman" w:eastAsia="Times New Roman" w:hAnsi="Times New Roman" w:cs="Times New Roman"/>
          <w:color w:val="auto"/>
          <w:kern w:val="0"/>
          <w:sz w:val="32"/>
          <w:szCs w:val="32"/>
          <w:lang w:eastAsia="en-IN"/>
        </w:rPr>
        <w:t>.</w:t>
      </w:r>
    </w:p>
    <w:p w14:paraId="1D8B8FC2" w14:textId="5C2CFB05" w:rsidR="000F3E80" w:rsidRDefault="008C5AB3" w:rsidP="000F3E80">
      <w:pPr>
        <w:ind w:left="360"/>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b/>
          <w:bCs/>
          <w:color w:val="EE0000"/>
          <w:kern w:val="0"/>
          <w:sz w:val="32"/>
          <w:szCs w:val="32"/>
          <w:lang w:val="en-IN" w:eastAsia="en-IN"/>
        </w:rPr>
        <w:t>3.</w:t>
      </w:r>
      <w:r w:rsidR="00913E72" w:rsidRPr="008C5AB3">
        <w:rPr>
          <w:rFonts w:ascii="Times New Roman" w:eastAsia="Times New Roman" w:hAnsi="Times New Roman" w:cs="Times New Roman"/>
          <w:b/>
          <w:bCs/>
          <w:color w:val="EE0000"/>
          <w:kern w:val="0"/>
          <w:sz w:val="32"/>
          <w:szCs w:val="32"/>
          <w:lang w:val="en-IN" w:eastAsia="en-IN"/>
        </w:rPr>
        <w:t>Simple Notification Service (SNS)</w:t>
      </w:r>
      <w:r w:rsidR="00B218F6" w:rsidRPr="008C5AB3">
        <w:rPr>
          <w:rFonts w:ascii="Times New Roman" w:eastAsia="Times New Roman" w:hAnsi="Times New Roman" w:cs="Times New Roman"/>
          <w:b/>
          <w:bCs/>
          <w:color w:val="EE0000"/>
          <w:kern w:val="0"/>
          <w:sz w:val="32"/>
          <w:szCs w:val="32"/>
          <w:lang w:val="en-IN" w:eastAsia="en-IN"/>
        </w:rPr>
        <w:t xml:space="preserve"> :-</w:t>
      </w:r>
    </w:p>
    <w:p w14:paraId="0B0E06D9" w14:textId="0E6275B6" w:rsidR="0087521F" w:rsidRPr="0087521F" w:rsidRDefault="006C38E8" w:rsidP="0087521F">
      <w:pPr>
        <w:pStyle w:val="ListParagraph"/>
        <w:numPr>
          <w:ilvl w:val="0"/>
          <w:numId w:val="15"/>
        </w:numPr>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color w:val="auto"/>
          <w:kern w:val="0"/>
          <w:sz w:val="32"/>
          <w:szCs w:val="32"/>
          <w:lang w:val="en-IN" w:eastAsia="en-IN"/>
        </w:rPr>
        <w:t>In this we will create topic</w:t>
      </w:r>
      <w:r w:rsidR="005E0650">
        <w:rPr>
          <w:rFonts w:ascii="Times New Roman" w:eastAsia="Times New Roman" w:hAnsi="Times New Roman" w:cs="Times New Roman"/>
          <w:color w:val="auto"/>
          <w:kern w:val="0"/>
          <w:sz w:val="32"/>
          <w:szCs w:val="32"/>
          <w:lang w:val="en-IN" w:eastAsia="en-IN"/>
        </w:rPr>
        <w:t xml:space="preserve"> and give topic name</w:t>
      </w:r>
      <w:r w:rsidR="00E86AC7">
        <w:rPr>
          <w:rFonts w:ascii="Times New Roman" w:eastAsia="Times New Roman" w:hAnsi="Times New Roman" w:cs="Times New Roman"/>
          <w:color w:val="auto"/>
          <w:kern w:val="0"/>
          <w:sz w:val="32"/>
          <w:szCs w:val="32"/>
          <w:lang w:val="en-IN" w:eastAsia="en-IN"/>
        </w:rPr>
        <w:t>.</w:t>
      </w:r>
    </w:p>
    <w:p w14:paraId="34D64465" w14:textId="6B11377B" w:rsidR="0087521F" w:rsidRPr="0087521F" w:rsidRDefault="0087521F" w:rsidP="0087521F">
      <w:pPr>
        <w:rPr>
          <w:rFonts w:ascii="Times New Roman" w:eastAsia="Times New Roman" w:hAnsi="Times New Roman" w:cs="Times New Roman"/>
          <w:b/>
          <w:bCs/>
          <w:color w:val="EE0000"/>
          <w:kern w:val="0"/>
          <w:sz w:val="32"/>
          <w:szCs w:val="32"/>
          <w:lang w:val="en-IN" w:eastAsia="en-IN"/>
        </w:rPr>
      </w:pPr>
      <w:r w:rsidRPr="0087521F">
        <w:rPr>
          <w:noProof/>
          <w:lang w:val="en-IN" w:eastAsia="en-IN"/>
        </w:rPr>
        <w:drawing>
          <wp:inline distT="0" distB="0" distL="0" distR="0" wp14:anchorId="0E8A51D6" wp14:editId="5D1D446E">
            <wp:extent cx="5860415" cy="1475509"/>
            <wp:effectExtent l="0" t="0" r="6985" b="0"/>
            <wp:docPr id="13005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954" name=""/>
                    <pic:cNvPicPr/>
                  </pic:nvPicPr>
                  <pic:blipFill>
                    <a:blip r:embed="rId23"/>
                    <a:stretch>
                      <a:fillRect/>
                    </a:stretch>
                  </pic:blipFill>
                  <pic:spPr>
                    <a:xfrm>
                      <a:off x="0" y="0"/>
                      <a:ext cx="5953631" cy="1498978"/>
                    </a:xfrm>
                    <a:prstGeom prst="rect">
                      <a:avLst/>
                    </a:prstGeom>
                  </pic:spPr>
                </pic:pic>
              </a:graphicData>
            </a:graphic>
          </wp:inline>
        </w:drawing>
      </w:r>
    </w:p>
    <w:p w14:paraId="082E89DB" w14:textId="6C262B03" w:rsidR="0023095A" w:rsidRPr="00E325C9" w:rsidRDefault="00A204AF" w:rsidP="005615C0">
      <w:pPr>
        <w:pStyle w:val="ListParagraph"/>
        <w:numPr>
          <w:ilvl w:val="0"/>
          <w:numId w:val="15"/>
        </w:numPr>
        <w:rPr>
          <w:rFonts w:ascii="Times New Roman" w:eastAsia="Times New Roman" w:hAnsi="Times New Roman" w:cs="Times New Roman"/>
          <w:b/>
          <w:bCs/>
          <w:color w:val="EE0000"/>
          <w:kern w:val="0"/>
          <w:sz w:val="32"/>
          <w:szCs w:val="32"/>
          <w:lang w:val="en-IN" w:eastAsia="en-IN"/>
        </w:rPr>
      </w:pPr>
      <w:r w:rsidRPr="006D2D30">
        <w:rPr>
          <w:rFonts w:ascii="Times New Roman" w:eastAsia="Times New Roman" w:hAnsi="Times New Roman" w:cs="Times New Roman"/>
          <w:color w:val="auto"/>
          <w:kern w:val="0"/>
          <w:sz w:val="32"/>
          <w:szCs w:val="32"/>
          <w:lang w:val="en-IN" w:eastAsia="en-IN"/>
        </w:rPr>
        <w:t>Next we will create subs</w:t>
      </w:r>
      <w:r w:rsidR="001F7B7F" w:rsidRPr="006D2D30">
        <w:rPr>
          <w:rFonts w:ascii="Times New Roman" w:eastAsia="Times New Roman" w:hAnsi="Times New Roman" w:cs="Times New Roman"/>
          <w:color w:val="auto"/>
          <w:kern w:val="0"/>
          <w:sz w:val="32"/>
          <w:szCs w:val="32"/>
          <w:lang w:val="en-IN" w:eastAsia="en-IN"/>
        </w:rPr>
        <w:t xml:space="preserve">cribers </w:t>
      </w:r>
      <w:r w:rsidR="00E51D0D" w:rsidRPr="006D2D30">
        <w:rPr>
          <w:rFonts w:ascii="Times New Roman" w:eastAsia="Times New Roman" w:hAnsi="Times New Roman" w:cs="Times New Roman"/>
          <w:color w:val="auto"/>
          <w:kern w:val="0"/>
          <w:sz w:val="32"/>
          <w:szCs w:val="32"/>
          <w:lang w:val="en-IN" w:eastAsia="en-IN"/>
        </w:rPr>
        <w:t>with protocol email</w:t>
      </w:r>
      <w:r w:rsidR="009978AB" w:rsidRPr="006D2D30">
        <w:rPr>
          <w:rFonts w:ascii="Times New Roman" w:eastAsia="Times New Roman" w:hAnsi="Times New Roman" w:cs="Times New Roman"/>
          <w:color w:val="auto"/>
          <w:kern w:val="0"/>
          <w:sz w:val="32"/>
          <w:szCs w:val="32"/>
          <w:lang w:val="en-IN" w:eastAsia="en-IN"/>
        </w:rPr>
        <w:t xml:space="preserve"> </w:t>
      </w:r>
      <w:r w:rsidR="006D2D30">
        <w:rPr>
          <w:rFonts w:ascii="Times New Roman" w:eastAsia="Times New Roman" w:hAnsi="Times New Roman" w:cs="Times New Roman"/>
          <w:color w:val="auto"/>
          <w:kern w:val="0"/>
          <w:sz w:val="32"/>
          <w:szCs w:val="32"/>
          <w:lang w:val="en-IN" w:eastAsia="en-IN"/>
        </w:rPr>
        <w:t>.</w:t>
      </w:r>
    </w:p>
    <w:p w14:paraId="739A215F" w14:textId="00583931" w:rsidR="00E325C9" w:rsidRPr="009B301C" w:rsidRDefault="00AA2EE8" w:rsidP="005615C0">
      <w:pPr>
        <w:pStyle w:val="ListParagraph"/>
        <w:numPr>
          <w:ilvl w:val="0"/>
          <w:numId w:val="15"/>
        </w:numPr>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Go to </w:t>
      </w:r>
      <w:r w:rsidR="00E325C9">
        <w:rPr>
          <w:rFonts w:ascii="Times New Roman" w:eastAsia="Times New Roman" w:hAnsi="Times New Roman" w:cs="Times New Roman"/>
          <w:color w:val="auto"/>
          <w:kern w:val="0"/>
          <w:sz w:val="32"/>
          <w:szCs w:val="32"/>
          <w:lang w:val="en-IN" w:eastAsia="en-IN"/>
        </w:rPr>
        <w:t xml:space="preserve">IAM </w:t>
      </w:r>
      <w:r>
        <w:rPr>
          <w:rFonts w:ascii="Times New Roman" w:eastAsia="Times New Roman" w:hAnsi="Times New Roman" w:cs="Times New Roman"/>
          <w:color w:val="auto"/>
          <w:kern w:val="0"/>
          <w:sz w:val="32"/>
          <w:szCs w:val="32"/>
          <w:lang w:val="en-IN" w:eastAsia="en-IN"/>
        </w:rPr>
        <w:t xml:space="preserve"> and</w:t>
      </w:r>
      <w:r w:rsidR="00C41E31">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 create role</w:t>
      </w:r>
      <w:r w:rsidR="00C4381E">
        <w:rPr>
          <w:rFonts w:ascii="Times New Roman" w:eastAsia="Times New Roman" w:hAnsi="Times New Roman" w:cs="Times New Roman"/>
          <w:color w:val="auto"/>
          <w:kern w:val="0"/>
          <w:sz w:val="32"/>
          <w:szCs w:val="32"/>
          <w:lang w:val="en-IN" w:eastAsia="en-IN"/>
        </w:rPr>
        <w:t xml:space="preserve">. </w:t>
      </w:r>
    </w:p>
    <w:p w14:paraId="753B063E" w14:textId="55C2C1DF" w:rsidR="000C47D0" w:rsidRPr="00456976" w:rsidRDefault="003B75C0" w:rsidP="00456976">
      <w:pPr>
        <w:pStyle w:val="ListParagraph"/>
        <w:numPr>
          <w:ilvl w:val="0"/>
          <w:numId w:val="15"/>
        </w:numPr>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Now go to to SQS Queue </w:t>
      </w:r>
      <w:r w:rsidR="00CF6D42">
        <w:rPr>
          <w:rFonts w:ascii="Times New Roman" w:eastAsia="Times New Roman" w:hAnsi="Times New Roman" w:cs="Times New Roman"/>
          <w:color w:val="auto"/>
          <w:kern w:val="0"/>
          <w:sz w:val="32"/>
          <w:szCs w:val="32"/>
          <w:lang w:val="en-IN" w:eastAsia="en-IN"/>
        </w:rPr>
        <w:t xml:space="preserve">in this </w:t>
      </w:r>
      <w:r w:rsidR="00B61A22">
        <w:rPr>
          <w:rFonts w:ascii="Times New Roman" w:eastAsia="Times New Roman" w:hAnsi="Times New Roman" w:cs="Times New Roman"/>
          <w:color w:val="auto"/>
          <w:kern w:val="0"/>
          <w:sz w:val="32"/>
          <w:szCs w:val="32"/>
          <w:lang w:val="en-IN" w:eastAsia="en-IN"/>
        </w:rPr>
        <w:t xml:space="preserve">give permission only for </w:t>
      </w:r>
      <w:r w:rsidR="00304BF2">
        <w:rPr>
          <w:rFonts w:ascii="Times New Roman" w:eastAsia="Times New Roman" w:hAnsi="Times New Roman" w:cs="Times New Roman"/>
          <w:color w:val="auto"/>
          <w:kern w:val="0"/>
          <w:sz w:val="32"/>
          <w:szCs w:val="32"/>
          <w:lang w:val="en-IN" w:eastAsia="en-IN"/>
        </w:rPr>
        <w:t>specified AWS accounts.</w:t>
      </w:r>
      <w:r w:rsidR="005031A1">
        <w:rPr>
          <w:rFonts w:ascii="Times New Roman" w:eastAsia="Times New Roman" w:hAnsi="Times New Roman" w:cs="Times New Roman"/>
          <w:color w:val="auto"/>
          <w:kern w:val="0"/>
          <w:sz w:val="32"/>
          <w:szCs w:val="32"/>
          <w:lang w:val="en-IN" w:eastAsia="en-IN"/>
        </w:rPr>
        <w:t xml:space="preserve"> Paste ARN present in thee SNS roles.</w:t>
      </w:r>
    </w:p>
    <w:p w14:paraId="08C1E337" w14:textId="36CC61F8" w:rsidR="009B301C" w:rsidRDefault="005031A1" w:rsidP="000C47D0">
      <w:pPr>
        <w:rPr>
          <w:rFonts w:ascii="Times New Roman" w:eastAsia="Times New Roman" w:hAnsi="Times New Roman" w:cs="Times New Roman"/>
          <w:color w:val="auto"/>
          <w:kern w:val="0"/>
          <w:sz w:val="32"/>
          <w:szCs w:val="32"/>
          <w:lang w:val="en-IN" w:eastAsia="en-IN"/>
        </w:rPr>
      </w:pPr>
      <w:r w:rsidRPr="005031A1">
        <w:rPr>
          <w:noProof/>
          <w:lang w:val="en-IN" w:eastAsia="en-IN"/>
        </w:rPr>
        <w:drawing>
          <wp:inline distT="0" distB="0" distL="0" distR="0" wp14:anchorId="59D7274E" wp14:editId="796794E9">
            <wp:extent cx="5984875" cy="1717963"/>
            <wp:effectExtent l="0" t="0" r="0" b="0"/>
            <wp:docPr id="5162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95943" name=""/>
                    <pic:cNvPicPr/>
                  </pic:nvPicPr>
                  <pic:blipFill>
                    <a:blip r:embed="rId24"/>
                    <a:stretch>
                      <a:fillRect/>
                    </a:stretch>
                  </pic:blipFill>
                  <pic:spPr>
                    <a:xfrm>
                      <a:off x="0" y="0"/>
                      <a:ext cx="6057080" cy="1738689"/>
                    </a:xfrm>
                    <a:prstGeom prst="rect">
                      <a:avLst/>
                    </a:prstGeom>
                  </pic:spPr>
                </pic:pic>
              </a:graphicData>
            </a:graphic>
          </wp:inline>
        </w:drawing>
      </w:r>
      <w:r w:rsidRPr="000C47D0">
        <w:rPr>
          <w:rFonts w:ascii="Times New Roman" w:eastAsia="Times New Roman" w:hAnsi="Times New Roman" w:cs="Times New Roman"/>
          <w:color w:val="auto"/>
          <w:kern w:val="0"/>
          <w:sz w:val="32"/>
          <w:szCs w:val="32"/>
          <w:lang w:val="en-IN" w:eastAsia="en-IN"/>
        </w:rPr>
        <w:t xml:space="preserve"> </w:t>
      </w:r>
    </w:p>
    <w:p w14:paraId="10BD2F83" w14:textId="0458E636" w:rsidR="004141D5" w:rsidRPr="00A132C2" w:rsidRDefault="003C0D41" w:rsidP="005C79D1">
      <w:pPr>
        <w:pStyle w:val="NoSpacing"/>
        <w:numPr>
          <w:ilvl w:val="0"/>
          <w:numId w:val="20"/>
        </w:numPr>
        <w:rPr>
          <w:rFonts w:ascii="Times New Roman" w:hAnsi="Times New Roman" w:cs="Times New Roman"/>
        </w:rPr>
      </w:pPr>
      <w:r w:rsidRPr="003C0D41">
        <w:rPr>
          <w:rFonts w:ascii="Times New Roman" w:hAnsi="Times New Roman" w:cs="Times New Roman"/>
          <w:sz w:val="32"/>
          <w:szCs w:val="32"/>
        </w:rPr>
        <w:t>Now</w:t>
      </w:r>
      <w:r w:rsidR="002F5670">
        <w:rPr>
          <w:rFonts w:ascii="Times New Roman" w:hAnsi="Times New Roman" w:cs="Times New Roman"/>
          <w:sz w:val="32"/>
          <w:szCs w:val="32"/>
        </w:rPr>
        <w:t xml:space="preserve"> </w:t>
      </w:r>
      <w:r w:rsidR="00383D54">
        <w:rPr>
          <w:rFonts w:ascii="Times New Roman" w:hAnsi="Times New Roman" w:cs="Times New Roman"/>
          <w:sz w:val="32"/>
          <w:szCs w:val="32"/>
        </w:rPr>
        <w:t>click on</w:t>
      </w:r>
      <w:r w:rsidR="002F5670">
        <w:rPr>
          <w:rFonts w:ascii="Times New Roman" w:hAnsi="Times New Roman" w:cs="Times New Roman"/>
          <w:sz w:val="32"/>
          <w:szCs w:val="32"/>
        </w:rPr>
        <w:t xml:space="preserve"> your t</w:t>
      </w:r>
      <w:r w:rsidR="00383D54">
        <w:rPr>
          <w:rFonts w:ascii="Times New Roman" w:hAnsi="Times New Roman" w:cs="Times New Roman"/>
          <w:sz w:val="32"/>
          <w:szCs w:val="32"/>
        </w:rPr>
        <w:t>opic you can see confirmed su</w:t>
      </w:r>
      <w:r w:rsidR="00A132C2">
        <w:rPr>
          <w:rFonts w:ascii="Times New Roman" w:hAnsi="Times New Roman" w:cs="Times New Roman"/>
          <w:sz w:val="32"/>
          <w:szCs w:val="32"/>
        </w:rPr>
        <w:t>bscriptions.</w:t>
      </w:r>
    </w:p>
    <w:p w14:paraId="2EB3AFDF" w14:textId="77777777" w:rsidR="00A132C2" w:rsidRDefault="00A132C2" w:rsidP="00A132C2">
      <w:pPr>
        <w:pStyle w:val="NoSpacing"/>
        <w:ind w:left="1102"/>
        <w:rPr>
          <w:rFonts w:ascii="Times New Roman" w:hAnsi="Times New Roman" w:cs="Times New Roman"/>
          <w:sz w:val="32"/>
          <w:szCs w:val="32"/>
        </w:rPr>
      </w:pPr>
    </w:p>
    <w:p w14:paraId="3DEB5167" w14:textId="1CB0128A" w:rsidR="00A132C2" w:rsidRPr="005C79D1" w:rsidRDefault="00A132C2" w:rsidP="00A132C2">
      <w:pPr>
        <w:pStyle w:val="NoSpacing"/>
        <w:rPr>
          <w:rFonts w:ascii="Times New Roman" w:hAnsi="Times New Roman" w:cs="Times New Roman"/>
        </w:rPr>
      </w:pPr>
      <w:r>
        <w:rPr>
          <w:rFonts w:ascii="Times New Roman" w:hAnsi="Times New Roman" w:cs="Times New Roman"/>
        </w:rPr>
        <w:t xml:space="preserve">       </w:t>
      </w:r>
      <w:r w:rsidRPr="00A132C2">
        <w:rPr>
          <w:rFonts w:ascii="Times New Roman" w:hAnsi="Times New Roman" w:cs="Times New Roman"/>
          <w:noProof/>
        </w:rPr>
        <w:drawing>
          <wp:inline distT="0" distB="0" distL="0" distR="0" wp14:anchorId="1EDB668B" wp14:editId="311A6266">
            <wp:extent cx="6359236" cy="1291540"/>
            <wp:effectExtent l="0" t="0" r="3810" b="4445"/>
            <wp:docPr id="87270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5325" name=""/>
                    <pic:cNvPicPr/>
                  </pic:nvPicPr>
                  <pic:blipFill>
                    <a:blip r:embed="rId25"/>
                    <a:stretch>
                      <a:fillRect/>
                    </a:stretch>
                  </pic:blipFill>
                  <pic:spPr>
                    <a:xfrm>
                      <a:off x="0" y="0"/>
                      <a:ext cx="6438421" cy="1307622"/>
                    </a:xfrm>
                    <a:prstGeom prst="rect">
                      <a:avLst/>
                    </a:prstGeom>
                  </pic:spPr>
                </pic:pic>
              </a:graphicData>
            </a:graphic>
          </wp:inline>
        </w:drawing>
      </w:r>
    </w:p>
    <w:p w14:paraId="7EACDFBE" w14:textId="77777777" w:rsidR="00250C1C" w:rsidRDefault="00250C1C" w:rsidP="000C47D0">
      <w:pPr>
        <w:rPr>
          <w:rFonts w:ascii="Times New Roman" w:eastAsia="Times New Roman" w:hAnsi="Times New Roman" w:cs="Times New Roman"/>
          <w:color w:val="auto"/>
          <w:kern w:val="0"/>
          <w:sz w:val="32"/>
          <w:szCs w:val="32"/>
          <w:lang w:val="en-IN" w:eastAsia="en-IN"/>
        </w:rPr>
      </w:pPr>
    </w:p>
    <w:p w14:paraId="70B49309" w14:textId="77777777" w:rsidR="00326DA2" w:rsidRDefault="00326DA2" w:rsidP="00326DA2">
      <w:pPr>
        <w:pStyle w:val="ListParagraph"/>
        <w:ind w:left="1440"/>
        <w:rPr>
          <w:rFonts w:ascii="Times New Roman" w:eastAsia="Times New Roman" w:hAnsi="Times New Roman" w:cs="Times New Roman"/>
          <w:color w:val="auto"/>
          <w:kern w:val="0"/>
          <w:sz w:val="32"/>
          <w:szCs w:val="32"/>
          <w:lang w:val="en-IN" w:eastAsia="en-IN"/>
        </w:rPr>
      </w:pPr>
    </w:p>
    <w:p w14:paraId="0FE105ED" w14:textId="2E1FC261" w:rsidR="00250C1C" w:rsidRDefault="00250C1C" w:rsidP="00250C1C">
      <w:pPr>
        <w:pStyle w:val="ListParagraph"/>
        <w:numPr>
          <w:ilvl w:val="0"/>
          <w:numId w:val="21"/>
        </w:numPr>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If you want to publish a message </w:t>
      </w:r>
      <w:r w:rsidR="00723197">
        <w:rPr>
          <w:rFonts w:ascii="Times New Roman" w:eastAsia="Times New Roman" w:hAnsi="Times New Roman" w:cs="Times New Roman"/>
          <w:color w:val="auto"/>
          <w:kern w:val="0"/>
          <w:sz w:val="32"/>
          <w:szCs w:val="32"/>
          <w:lang w:val="en-IN" w:eastAsia="en-IN"/>
        </w:rPr>
        <w:t xml:space="preserve">go to publish message give the message </w:t>
      </w:r>
      <w:r w:rsidR="00326DA2">
        <w:rPr>
          <w:rFonts w:ascii="Times New Roman" w:eastAsia="Times New Roman" w:hAnsi="Times New Roman" w:cs="Times New Roman"/>
          <w:color w:val="auto"/>
          <w:kern w:val="0"/>
          <w:sz w:val="32"/>
          <w:szCs w:val="32"/>
          <w:lang w:val="en-IN" w:eastAsia="en-IN"/>
        </w:rPr>
        <w:t xml:space="preserve">and also give body </w:t>
      </w:r>
      <w:r w:rsidR="004E5EE1">
        <w:rPr>
          <w:rFonts w:ascii="Times New Roman" w:eastAsia="Times New Roman" w:hAnsi="Times New Roman" w:cs="Times New Roman"/>
          <w:color w:val="auto"/>
          <w:kern w:val="0"/>
          <w:sz w:val="32"/>
          <w:szCs w:val="32"/>
          <w:lang w:val="en-IN" w:eastAsia="en-IN"/>
        </w:rPr>
        <w:t>.</w:t>
      </w:r>
    </w:p>
    <w:p w14:paraId="2FF1C4A7" w14:textId="77777777" w:rsidR="00BA7DA6" w:rsidRDefault="00BA7DA6" w:rsidP="00BA7DA6">
      <w:pPr>
        <w:pStyle w:val="ListParagraph"/>
        <w:ind w:left="1440"/>
        <w:rPr>
          <w:rFonts w:ascii="Times New Roman" w:eastAsia="Times New Roman" w:hAnsi="Times New Roman" w:cs="Times New Roman"/>
          <w:color w:val="auto"/>
          <w:kern w:val="0"/>
          <w:sz w:val="32"/>
          <w:szCs w:val="32"/>
          <w:lang w:val="en-IN" w:eastAsia="en-IN"/>
        </w:rPr>
      </w:pPr>
    </w:p>
    <w:p w14:paraId="68222590" w14:textId="2766C983" w:rsidR="004E5EE1" w:rsidRDefault="004E5EE1" w:rsidP="004E5EE1">
      <w:pPr>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noProof/>
          <w:color w:val="auto"/>
          <w:kern w:val="0"/>
          <w:sz w:val="32"/>
          <w:szCs w:val="32"/>
          <w:lang w:val="en-IN" w:eastAsia="en-IN"/>
        </w:rPr>
        <w:drawing>
          <wp:inline distT="0" distB="0" distL="0" distR="0" wp14:anchorId="2D4D6ADA" wp14:editId="375F2448">
            <wp:extent cx="6005945" cy="2026285"/>
            <wp:effectExtent l="0" t="0" r="0" b="0"/>
            <wp:docPr id="769189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89255" name="Picture 769189255"/>
                    <pic:cNvPicPr/>
                  </pic:nvPicPr>
                  <pic:blipFill>
                    <a:blip r:embed="rId26">
                      <a:extLst>
                        <a:ext uri="{28A0092B-C50C-407E-A947-70E740481C1C}">
                          <a14:useLocalDpi xmlns:a14="http://schemas.microsoft.com/office/drawing/2010/main" val="0"/>
                        </a:ext>
                      </a:extLst>
                    </a:blip>
                    <a:stretch>
                      <a:fillRect/>
                    </a:stretch>
                  </pic:blipFill>
                  <pic:spPr>
                    <a:xfrm>
                      <a:off x="0" y="0"/>
                      <a:ext cx="6019946" cy="2031009"/>
                    </a:xfrm>
                    <a:prstGeom prst="rect">
                      <a:avLst/>
                    </a:prstGeom>
                  </pic:spPr>
                </pic:pic>
              </a:graphicData>
            </a:graphic>
          </wp:inline>
        </w:drawing>
      </w:r>
    </w:p>
    <w:p w14:paraId="73118EC5" w14:textId="77777777" w:rsidR="00BA7DA6" w:rsidRDefault="003946BA" w:rsidP="003946BA">
      <w:pPr>
        <w:ind w:left="0"/>
        <w:rPr>
          <w:rFonts w:ascii="Times New Roman" w:eastAsia="Times New Roman" w:hAnsi="Times New Roman" w:cs="Times New Roman"/>
          <w:b/>
          <w:bCs/>
          <w:color w:val="EE0000"/>
          <w:kern w:val="0"/>
          <w:sz w:val="32"/>
          <w:szCs w:val="32"/>
          <w:lang w:val="en-IN" w:eastAsia="en-IN"/>
        </w:rPr>
      </w:pPr>
      <w:r w:rsidRPr="003946BA">
        <w:rPr>
          <w:rFonts w:ascii="Times New Roman" w:eastAsia="Times New Roman" w:hAnsi="Times New Roman" w:cs="Times New Roman"/>
          <w:b/>
          <w:bCs/>
          <w:color w:val="EE0000"/>
          <w:kern w:val="0"/>
          <w:sz w:val="32"/>
          <w:szCs w:val="32"/>
          <w:lang w:val="en-IN" w:eastAsia="en-IN"/>
        </w:rPr>
        <w:t xml:space="preserve">    </w:t>
      </w:r>
    </w:p>
    <w:p w14:paraId="50BD2176" w14:textId="64CADDBF" w:rsidR="00FF0895" w:rsidRDefault="00BA7DA6" w:rsidP="003946BA">
      <w:pPr>
        <w:ind w:left="0"/>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b/>
          <w:bCs/>
          <w:color w:val="EE0000"/>
          <w:kern w:val="0"/>
          <w:sz w:val="32"/>
          <w:szCs w:val="32"/>
          <w:lang w:val="en-IN" w:eastAsia="en-IN"/>
        </w:rPr>
        <w:t xml:space="preserve">    </w:t>
      </w:r>
      <w:r w:rsidR="003946BA" w:rsidRPr="003946BA">
        <w:rPr>
          <w:rFonts w:ascii="Times New Roman" w:eastAsia="Times New Roman" w:hAnsi="Times New Roman" w:cs="Times New Roman"/>
          <w:b/>
          <w:bCs/>
          <w:color w:val="EE0000"/>
          <w:kern w:val="0"/>
          <w:sz w:val="32"/>
          <w:szCs w:val="32"/>
          <w:lang w:val="en-IN" w:eastAsia="en-IN"/>
        </w:rPr>
        <w:t>4. Cloud</w:t>
      </w:r>
      <w:r w:rsidR="00F52F6B">
        <w:rPr>
          <w:rFonts w:ascii="Times New Roman" w:eastAsia="Times New Roman" w:hAnsi="Times New Roman" w:cs="Times New Roman"/>
          <w:b/>
          <w:bCs/>
          <w:color w:val="EE0000"/>
          <w:kern w:val="0"/>
          <w:sz w:val="32"/>
          <w:szCs w:val="32"/>
          <w:lang w:val="en-IN" w:eastAsia="en-IN"/>
        </w:rPr>
        <w:t>W</w:t>
      </w:r>
      <w:r w:rsidR="003946BA" w:rsidRPr="003946BA">
        <w:rPr>
          <w:rFonts w:ascii="Times New Roman" w:eastAsia="Times New Roman" w:hAnsi="Times New Roman" w:cs="Times New Roman"/>
          <w:b/>
          <w:bCs/>
          <w:color w:val="EE0000"/>
          <w:kern w:val="0"/>
          <w:sz w:val="32"/>
          <w:szCs w:val="32"/>
          <w:lang w:val="en-IN" w:eastAsia="en-IN"/>
        </w:rPr>
        <w:t>atch</w:t>
      </w:r>
      <w:r w:rsidR="003946BA">
        <w:rPr>
          <w:rFonts w:ascii="Times New Roman" w:eastAsia="Times New Roman" w:hAnsi="Times New Roman" w:cs="Times New Roman"/>
          <w:b/>
          <w:bCs/>
          <w:color w:val="EE0000"/>
          <w:kern w:val="0"/>
          <w:sz w:val="32"/>
          <w:szCs w:val="32"/>
          <w:lang w:val="en-IN" w:eastAsia="en-IN"/>
        </w:rPr>
        <w:t xml:space="preserve"> :-</w:t>
      </w:r>
    </w:p>
    <w:p w14:paraId="39B618B5" w14:textId="52D6BDB5" w:rsidR="003946BA" w:rsidRDefault="00F52F6B" w:rsidP="003946BA">
      <w:pPr>
        <w:pStyle w:val="ListParagraph"/>
        <w:numPr>
          <w:ilvl w:val="0"/>
          <w:numId w:val="21"/>
        </w:numPr>
        <w:rPr>
          <w:rFonts w:ascii="Times New Roman" w:eastAsia="Times New Roman" w:hAnsi="Times New Roman" w:cs="Times New Roman"/>
          <w:color w:val="auto"/>
          <w:kern w:val="0"/>
          <w:sz w:val="32"/>
          <w:szCs w:val="32"/>
          <w:lang w:val="en-IN" w:eastAsia="en-IN"/>
        </w:rPr>
      </w:pPr>
      <w:r w:rsidRPr="00F52F6B">
        <w:rPr>
          <w:rFonts w:ascii="Times New Roman" w:eastAsia="Times New Roman" w:hAnsi="Times New Roman" w:cs="Times New Roman"/>
          <w:color w:val="auto"/>
          <w:kern w:val="0"/>
          <w:sz w:val="32"/>
          <w:szCs w:val="32"/>
          <w:lang w:val="en-IN" w:eastAsia="en-IN"/>
        </w:rPr>
        <w:t xml:space="preserve">Now go to </w:t>
      </w:r>
      <w:r w:rsidR="009724C3">
        <w:rPr>
          <w:rFonts w:ascii="Times New Roman" w:eastAsia="Times New Roman" w:hAnsi="Times New Roman" w:cs="Times New Roman"/>
          <w:color w:val="auto"/>
          <w:kern w:val="0"/>
          <w:sz w:val="32"/>
          <w:szCs w:val="32"/>
          <w:lang w:val="en-IN" w:eastAsia="en-IN"/>
        </w:rPr>
        <w:t>C</w:t>
      </w:r>
      <w:r w:rsidRPr="00F52F6B">
        <w:rPr>
          <w:rFonts w:ascii="Times New Roman" w:eastAsia="Times New Roman" w:hAnsi="Times New Roman" w:cs="Times New Roman"/>
          <w:color w:val="auto"/>
          <w:kern w:val="0"/>
          <w:sz w:val="32"/>
          <w:szCs w:val="32"/>
          <w:lang w:val="en-IN" w:eastAsia="en-IN"/>
        </w:rPr>
        <w:t>loud</w:t>
      </w:r>
      <w:r>
        <w:rPr>
          <w:rFonts w:ascii="Times New Roman" w:eastAsia="Times New Roman" w:hAnsi="Times New Roman" w:cs="Times New Roman"/>
          <w:color w:val="auto"/>
          <w:kern w:val="0"/>
          <w:sz w:val="32"/>
          <w:szCs w:val="32"/>
          <w:lang w:val="en-IN" w:eastAsia="en-IN"/>
        </w:rPr>
        <w:t>Wa</w:t>
      </w:r>
      <w:r w:rsidR="006B14E0">
        <w:rPr>
          <w:rFonts w:ascii="Times New Roman" w:eastAsia="Times New Roman" w:hAnsi="Times New Roman" w:cs="Times New Roman"/>
          <w:color w:val="auto"/>
          <w:kern w:val="0"/>
          <w:sz w:val="32"/>
          <w:szCs w:val="32"/>
          <w:lang w:val="en-IN" w:eastAsia="en-IN"/>
        </w:rPr>
        <w:t xml:space="preserve">tch </w:t>
      </w:r>
      <w:r w:rsidR="00314EAF">
        <w:rPr>
          <w:rFonts w:ascii="Times New Roman" w:eastAsia="Times New Roman" w:hAnsi="Times New Roman" w:cs="Times New Roman"/>
          <w:color w:val="auto"/>
          <w:kern w:val="0"/>
          <w:sz w:val="32"/>
          <w:szCs w:val="32"/>
          <w:lang w:val="en-IN" w:eastAsia="en-IN"/>
        </w:rPr>
        <w:t xml:space="preserve"> click on metric and select </w:t>
      </w:r>
      <w:r w:rsidR="008424BB">
        <w:rPr>
          <w:rFonts w:ascii="Times New Roman" w:eastAsia="Times New Roman" w:hAnsi="Times New Roman" w:cs="Times New Roman"/>
          <w:color w:val="auto"/>
          <w:kern w:val="0"/>
          <w:sz w:val="32"/>
          <w:szCs w:val="32"/>
          <w:lang w:val="en-IN" w:eastAsia="en-IN"/>
        </w:rPr>
        <w:t xml:space="preserve">All metrics take your instance ID and paste here </w:t>
      </w:r>
      <w:r w:rsidR="008319AC">
        <w:rPr>
          <w:rFonts w:ascii="Times New Roman" w:eastAsia="Times New Roman" w:hAnsi="Times New Roman" w:cs="Times New Roman"/>
          <w:color w:val="auto"/>
          <w:kern w:val="0"/>
          <w:sz w:val="32"/>
          <w:szCs w:val="32"/>
          <w:lang w:val="en-IN" w:eastAsia="en-IN"/>
        </w:rPr>
        <w:t xml:space="preserve">now, select </w:t>
      </w:r>
      <w:r w:rsidR="008319AC" w:rsidRPr="00536B32">
        <w:rPr>
          <w:rFonts w:ascii="Times New Roman" w:eastAsia="Times New Roman" w:hAnsi="Times New Roman" w:cs="Times New Roman"/>
          <w:b/>
          <w:bCs/>
          <w:color w:val="auto"/>
          <w:kern w:val="0"/>
          <w:sz w:val="32"/>
          <w:szCs w:val="32"/>
          <w:lang w:val="en-IN" w:eastAsia="en-IN"/>
        </w:rPr>
        <w:t xml:space="preserve">CPU </w:t>
      </w:r>
      <w:r w:rsidR="003A3061" w:rsidRPr="00536B32">
        <w:rPr>
          <w:rFonts w:ascii="Times New Roman" w:eastAsia="Times New Roman" w:hAnsi="Times New Roman" w:cs="Times New Roman"/>
          <w:b/>
          <w:bCs/>
          <w:color w:val="auto"/>
          <w:kern w:val="0"/>
          <w:sz w:val="32"/>
          <w:szCs w:val="32"/>
          <w:lang w:val="en-IN" w:eastAsia="en-IN"/>
        </w:rPr>
        <w:t>Utilisation</w:t>
      </w:r>
      <w:r w:rsidR="003A3061">
        <w:rPr>
          <w:rFonts w:ascii="Times New Roman" w:eastAsia="Times New Roman" w:hAnsi="Times New Roman" w:cs="Times New Roman"/>
          <w:color w:val="auto"/>
          <w:kern w:val="0"/>
          <w:sz w:val="32"/>
          <w:szCs w:val="32"/>
          <w:lang w:val="en-IN" w:eastAsia="en-IN"/>
        </w:rPr>
        <w:t xml:space="preserve"> option go to Graphed metrics</w:t>
      </w:r>
      <w:r w:rsidR="002046CA">
        <w:rPr>
          <w:rFonts w:ascii="Times New Roman" w:eastAsia="Times New Roman" w:hAnsi="Times New Roman" w:cs="Times New Roman"/>
          <w:color w:val="auto"/>
          <w:kern w:val="0"/>
          <w:sz w:val="32"/>
          <w:szCs w:val="32"/>
          <w:lang w:val="en-IN" w:eastAsia="en-IN"/>
        </w:rPr>
        <w:t xml:space="preserve"> click on the bell icon.</w:t>
      </w:r>
    </w:p>
    <w:p w14:paraId="7F778ABD" w14:textId="5DE909D2" w:rsidR="002046CA" w:rsidRPr="000E58F4" w:rsidRDefault="00DB490B" w:rsidP="003946BA">
      <w:pPr>
        <w:pStyle w:val="ListParagraph"/>
        <w:numPr>
          <w:ilvl w:val="0"/>
          <w:numId w:val="21"/>
        </w:numPr>
        <w:rPr>
          <w:rFonts w:ascii="Times New Roman" w:eastAsia="Times New Roman" w:hAnsi="Times New Roman" w:cs="Times New Roman"/>
          <w:b/>
          <w:bCs/>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After </w:t>
      </w:r>
      <w:r w:rsidR="000E58F4">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that</w:t>
      </w:r>
      <w:r w:rsidR="000E58F4">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 it will</w:t>
      </w:r>
      <w:r w:rsidR="000E58F4">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 take</w:t>
      </w:r>
      <w:r w:rsidR="000E58F4">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 you </w:t>
      </w:r>
      <w:r w:rsidR="000E58F4">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to </w:t>
      </w:r>
      <w:r w:rsidR="007A67EB">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create </w:t>
      </w:r>
      <w:r w:rsidR="007A67EB">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alarm </w:t>
      </w:r>
      <w:r w:rsidR="007A67EB">
        <w:rPr>
          <w:rFonts w:ascii="Times New Roman" w:eastAsia="Times New Roman" w:hAnsi="Times New Roman" w:cs="Times New Roman"/>
          <w:color w:val="auto"/>
          <w:kern w:val="0"/>
          <w:sz w:val="32"/>
          <w:szCs w:val="32"/>
          <w:lang w:val="en-IN" w:eastAsia="en-IN"/>
        </w:rPr>
        <w:t xml:space="preserve"> </w:t>
      </w:r>
      <w:r w:rsidR="00AF0584">
        <w:rPr>
          <w:rFonts w:ascii="Times New Roman" w:eastAsia="Times New Roman" w:hAnsi="Times New Roman" w:cs="Times New Roman"/>
          <w:color w:val="auto"/>
          <w:kern w:val="0"/>
          <w:sz w:val="32"/>
          <w:szCs w:val="32"/>
          <w:lang w:val="en-IN" w:eastAsia="en-IN"/>
        </w:rPr>
        <w:t xml:space="preserve">in </w:t>
      </w:r>
      <w:r w:rsidR="007A67EB">
        <w:rPr>
          <w:rFonts w:ascii="Times New Roman" w:eastAsia="Times New Roman" w:hAnsi="Times New Roman" w:cs="Times New Roman"/>
          <w:color w:val="auto"/>
          <w:kern w:val="0"/>
          <w:sz w:val="32"/>
          <w:szCs w:val="32"/>
          <w:lang w:val="en-IN" w:eastAsia="en-IN"/>
        </w:rPr>
        <w:t xml:space="preserve"> </w:t>
      </w:r>
      <w:r w:rsidR="00AF0584">
        <w:rPr>
          <w:rFonts w:ascii="Times New Roman" w:eastAsia="Times New Roman" w:hAnsi="Times New Roman" w:cs="Times New Roman"/>
          <w:color w:val="auto"/>
          <w:kern w:val="0"/>
          <w:sz w:val="32"/>
          <w:szCs w:val="32"/>
          <w:lang w:val="en-IN" w:eastAsia="en-IN"/>
        </w:rPr>
        <w:t xml:space="preserve">conditions </w:t>
      </w:r>
      <w:r w:rsidR="000E58F4">
        <w:rPr>
          <w:rFonts w:ascii="Times New Roman" w:eastAsia="Times New Roman" w:hAnsi="Times New Roman" w:cs="Times New Roman"/>
          <w:color w:val="auto"/>
          <w:kern w:val="0"/>
          <w:sz w:val="32"/>
          <w:szCs w:val="32"/>
          <w:lang w:val="en-IN" w:eastAsia="en-IN"/>
        </w:rPr>
        <w:t xml:space="preserve">              </w:t>
      </w:r>
      <w:r w:rsidR="00AF0584" w:rsidRPr="000E58F4">
        <w:rPr>
          <w:rFonts w:ascii="Times New Roman" w:eastAsia="Times New Roman" w:hAnsi="Times New Roman" w:cs="Times New Roman"/>
          <w:b/>
          <w:bCs/>
          <w:color w:val="auto"/>
          <w:kern w:val="0"/>
          <w:sz w:val="32"/>
          <w:szCs w:val="32"/>
          <w:lang w:val="en-IN" w:eastAsia="en-IN"/>
        </w:rPr>
        <w:t xml:space="preserve">greater than / equal to “0” </w:t>
      </w:r>
      <w:r w:rsidR="009A1854" w:rsidRPr="000E58F4">
        <w:rPr>
          <w:rFonts w:ascii="Times New Roman" w:eastAsia="Times New Roman" w:hAnsi="Times New Roman" w:cs="Times New Roman"/>
          <w:b/>
          <w:bCs/>
          <w:color w:val="auto"/>
          <w:kern w:val="0"/>
          <w:sz w:val="32"/>
          <w:szCs w:val="32"/>
          <w:lang w:val="en-IN" w:eastAsia="en-IN"/>
        </w:rPr>
        <w:t>.</w:t>
      </w:r>
    </w:p>
    <w:p w14:paraId="4FD92A1D" w14:textId="6CEDC9D8" w:rsidR="009A1854" w:rsidRDefault="009A1854" w:rsidP="003946BA">
      <w:pPr>
        <w:pStyle w:val="ListParagraph"/>
        <w:numPr>
          <w:ilvl w:val="0"/>
          <w:numId w:val="21"/>
        </w:numPr>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Next in configure actions select </w:t>
      </w:r>
      <w:r w:rsidR="006D0D49">
        <w:rPr>
          <w:rFonts w:ascii="Times New Roman" w:eastAsia="Times New Roman" w:hAnsi="Times New Roman" w:cs="Times New Roman"/>
          <w:color w:val="auto"/>
          <w:kern w:val="0"/>
          <w:sz w:val="32"/>
          <w:szCs w:val="32"/>
          <w:lang w:val="en-IN" w:eastAsia="en-IN"/>
        </w:rPr>
        <w:t xml:space="preserve">In alarm and select send notification </w:t>
      </w:r>
      <w:r w:rsidR="00CC4F9B">
        <w:rPr>
          <w:rFonts w:ascii="Times New Roman" w:eastAsia="Times New Roman" w:hAnsi="Times New Roman" w:cs="Times New Roman"/>
          <w:color w:val="auto"/>
          <w:kern w:val="0"/>
          <w:sz w:val="32"/>
          <w:szCs w:val="32"/>
          <w:lang w:val="en-IN" w:eastAsia="en-IN"/>
        </w:rPr>
        <w:t>to your topic.</w:t>
      </w:r>
    </w:p>
    <w:p w14:paraId="3D9A1E1A" w14:textId="67A4317D" w:rsidR="00CC4F9B" w:rsidRDefault="005F2D1A" w:rsidP="003946BA">
      <w:pPr>
        <w:pStyle w:val="ListParagraph"/>
        <w:numPr>
          <w:ilvl w:val="0"/>
          <w:numId w:val="21"/>
        </w:numPr>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Next give warning message and description something related to it </w:t>
      </w:r>
      <w:r w:rsidR="006B1B7F">
        <w:rPr>
          <w:rFonts w:ascii="Times New Roman" w:eastAsia="Times New Roman" w:hAnsi="Times New Roman" w:cs="Times New Roman"/>
          <w:color w:val="auto"/>
          <w:kern w:val="0"/>
          <w:sz w:val="32"/>
          <w:szCs w:val="32"/>
          <w:lang w:val="en-IN" w:eastAsia="en-IN"/>
        </w:rPr>
        <w:t xml:space="preserve"> and click next.</w:t>
      </w:r>
    </w:p>
    <w:p w14:paraId="71DC9F91" w14:textId="77777777" w:rsidR="00BA7DA6" w:rsidRDefault="00BA7DA6" w:rsidP="00BA7DA6">
      <w:pPr>
        <w:pStyle w:val="ListParagraph"/>
        <w:ind w:left="1440"/>
        <w:rPr>
          <w:rFonts w:ascii="Times New Roman" w:eastAsia="Times New Roman" w:hAnsi="Times New Roman" w:cs="Times New Roman"/>
          <w:color w:val="auto"/>
          <w:kern w:val="0"/>
          <w:sz w:val="32"/>
          <w:szCs w:val="32"/>
          <w:lang w:val="en-IN" w:eastAsia="en-IN"/>
        </w:rPr>
      </w:pPr>
    </w:p>
    <w:p w14:paraId="04061FAF" w14:textId="6C1A29EA" w:rsidR="006B1B7F" w:rsidRPr="00B20586" w:rsidRDefault="00A10E15" w:rsidP="006B1B7F">
      <w:pPr>
        <w:rPr>
          <w:rFonts w:ascii="Times New Roman" w:eastAsia="Times New Roman" w:hAnsi="Times New Roman" w:cs="Times New Roman"/>
          <w:color w:val="auto"/>
          <w:kern w:val="0"/>
          <w:sz w:val="32"/>
          <w:szCs w:val="32"/>
          <w:lang w:val="en-IN" w:eastAsia="en-IN"/>
        </w:rPr>
      </w:pPr>
      <w:r w:rsidRPr="00B20586">
        <w:rPr>
          <w:rFonts w:ascii="Times New Roman" w:eastAsia="Times New Roman" w:hAnsi="Times New Roman" w:cs="Times New Roman"/>
          <w:noProof/>
          <w:color w:val="auto"/>
          <w:kern w:val="0"/>
          <w:sz w:val="32"/>
          <w:szCs w:val="32"/>
          <w:lang w:val="en-IN" w:eastAsia="en-IN"/>
        </w:rPr>
        <w:drawing>
          <wp:inline distT="0" distB="0" distL="0" distR="0" wp14:anchorId="42C6D8D7" wp14:editId="6AD1C425">
            <wp:extent cx="6019800" cy="1556385"/>
            <wp:effectExtent l="0" t="0" r="0" b="5715"/>
            <wp:docPr id="1974844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4435" name="Picture 1974844435"/>
                    <pic:cNvPicPr/>
                  </pic:nvPicPr>
                  <pic:blipFill>
                    <a:blip r:embed="rId27">
                      <a:extLst>
                        <a:ext uri="{28A0092B-C50C-407E-A947-70E740481C1C}">
                          <a14:useLocalDpi xmlns:a14="http://schemas.microsoft.com/office/drawing/2010/main" val="0"/>
                        </a:ext>
                      </a:extLst>
                    </a:blip>
                    <a:stretch>
                      <a:fillRect/>
                    </a:stretch>
                  </pic:blipFill>
                  <pic:spPr>
                    <a:xfrm>
                      <a:off x="0" y="0"/>
                      <a:ext cx="6032695" cy="1559719"/>
                    </a:xfrm>
                    <a:prstGeom prst="rect">
                      <a:avLst/>
                    </a:prstGeom>
                  </pic:spPr>
                </pic:pic>
              </a:graphicData>
            </a:graphic>
          </wp:inline>
        </w:drawing>
      </w:r>
    </w:p>
    <w:p w14:paraId="2866E013" w14:textId="77777777" w:rsidR="00A10E15" w:rsidRPr="00B20586" w:rsidRDefault="00A10E15" w:rsidP="006B1B7F">
      <w:pPr>
        <w:rPr>
          <w:rFonts w:ascii="Times New Roman" w:eastAsia="Times New Roman" w:hAnsi="Times New Roman" w:cs="Times New Roman"/>
          <w:color w:val="auto"/>
          <w:kern w:val="0"/>
          <w:sz w:val="32"/>
          <w:szCs w:val="32"/>
          <w:lang w:val="en-IN" w:eastAsia="en-IN"/>
        </w:rPr>
      </w:pPr>
    </w:p>
    <w:p w14:paraId="75E042E8" w14:textId="6AFC761F" w:rsidR="00456976" w:rsidRDefault="00B20586" w:rsidP="00B20586">
      <w:pPr>
        <w:pStyle w:val="ListParagraph"/>
        <w:numPr>
          <w:ilvl w:val="0"/>
          <w:numId w:val="23"/>
        </w:numPr>
        <w:rPr>
          <w:rFonts w:ascii="Times New Roman" w:eastAsia="Times New Roman" w:hAnsi="Times New Roman" w:cs="Times New Roman"/>
          <w:color w:val="auto"/>
          <w:kern w:val="0"/>
          <w:sz w:val="32"/>
          <w:szCs w:val="32"/>
          <w:lang w:val="en-IN" w:eastAsia="en-IN"/>
        </w:rPr>
      </w:pPr>
      <w:r w:rsidRPr="00B20586">
        <w:rPr>
          <w:rFonts w:ascii="Times New Roman" w:eastAsia="Times New Roman" w:hAnsi="Times New Roman" w:cs="Times New Roman"/>
          <w:color w:val="auto"/>
          <w:kern w:val="0"/>
          <w:sz w:val="32"/>
          <w:szCs w:val="32"/>
          <w:lang w:val="en-IN" w:eastAsia="en-IN"/>
        </w:rPr>
        <w:lastRenderedPageBreak/>
        <w:t>If we get alarm</w:t>
      </w:r>
      <w:r>
        <w:rPr>
          <w:rFonts w:ascii="Times New Roman" w:eastAsia="Times New Roman" w:hAnsi="Times New Roman" w:cs="Times New Roman"/>
          <w:color w:val="auto"/>
          <w:kern w:val="0"/>
          <w:sz w:val="32"/>
          <w:szCs w:val="32"/>
          <w:lang w:val="en-IN" w:eastAsia="en-IN"/>
        </w:rPr>
        <w:t xml:space="preserve"> </w:t>
      </w:r>
      <w:r w:rsidR="00C940A1">
        <w:rPr>
          <w:rFonts w:ascii="Times New Roman" w:eastAsia="Times New Roman" w:hAnsi="Times New Roman" w:cs="Times New Roman"/>
          <w:color w:val="auto"/>
          <w:kern w:val="0"/>
          <w:sz w:val="32"/>
          <w:szCs w:val="32"/>
          <w:lang w:val="en-IN" w:eastAsia="en-IN"/>
        </w:rPr>
        <w:t>we can see like</w:t>
      </w:r>
      <w:r w:rsidR="00D47A69">
        <w:rPr>
          <w:rFonts w:ascii="Times New Roman" w:eastAsia="Times New Roman" w:hAnsi="Times New Roman" w:cs="Times New Roman"/>
          <w:color w:val="auto"/>
          <w:kern w:val="0"/>
          <w:sz w:val="32"/>
          <w:szCs w:val="32"/>
          <w:lang w:val="en-IN" w:eastAsia="en-IN"/>
        </w:rPr>
        <w:t xml:space="preserve"> that means </w:t>
      </w:r>
      <w:r w:rsidR="009C33A2">
        <w:rPr>
          <w:rFonts w:ascii="Times New Roman" w:eastAsia="Times New Roman" w:hAnsi="Times New Roman" w:cs="Times New Roman"/>
          <w:color w:val="auto"/>
          <w:kern w:val="0"/>
          <w:sz w:val="32"/>
          <w:szCs w:val="32"/>
          <w:lang w:val="en-IN" w:eastAsia="en-IN"/>
        </w:rPr>
        <w:t>for Email and SQS notifications se</w:t>
      </w:r>
      <w:r w:rsidR="001A3CFD">
        <w:rPr>
          <w:rFonts w:ascii="Times New Roman" w:eastAsia="Times New Roman" w:hAnsi="Times New Roman" w:cs="Times New Roman"/>
          <w:color w:val="auto"/>
          <w:kern w:val="0"/>
          <w:sz w:val="32"/>
          <w:szCs w:val="32"/>
          <w:lang w:val="en-IN" w:eastAsia="en-IN"/>
        </w:rPr>
        <w:t>nt automatically.</w:t>
      </w:r>
    </w:p>
    <w:p w14:paraId="0EC833B3" w14:textId="77777777" w:rsidR="00155471" w:rsidRDefault="002A1E02" w:rsidP="002A1E02">
      <w:pPr>
        <w:ind w:left="0"/>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   </w:t>
      </w:r>
      <w:r w:rsidR="00D2673A">
        <w:rPr>
          <w:rFonts w:ascii="Times New Roman" w:eastAsia="Times New Roman" w:hAnsi="Times New Roman" w:cs="Times New Roman"/>
          <w:color w:val="auto"/>
          <w:kern w:val="0"/>
          <w:sz w:val="32"/>
          <w:szCs w:val="32"/>
          <w:lang w:val="en-IN" w:eastAsia="en-IN"/>
        </w:rPr>
        <w:t xml:space="preserve">   </w:t>
      </w:r>
      <w:r>
        <w:rPr>
          <w:rFonts w:ascii="Times New Roman" w:eastAsia="Times New Roman" w:hAnsi="Times New Roman" w:cs="Times New Roman"/>
          <w:color w:val="auto"/>
          <w:kern w:val="0"/>
          <w:sz w:val="32"/>
          <w:szCs w:val="32"/>
          <w:lang w:val="en-IN" w:eastAsia="en-IN"/>
        </w:rPr>
        <w:t xml:space="preserve">  </w:t>
      </w:r>
      <w:r w:rsidR="00C940A1">
        <w:rPr>
          <w:noProof/>
          <w:lang w:val="en-IN" w:eastAsia="en-IN"/>
        </w:rPr>
        <w:drawing>
          <wp:inline distT="0" distB="0" distL="0" distR="0" wp14:anchorId="095E8182" wp14:editId="2F521522">
            <wp:extent cx="5991744" cy="1557565"/>
            <wp:effectExtent l="0" t="0" r="0" b="5080"/>
            <wp:docPr id="1902698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8357" name="Picture 1902698357"/>
                    <pic:cNvPicPr/>
                  </pic:nvPicPr>
                  <pic:blipFill>
                    <a:blip r:embed="rId28">
                      <a:extLst>
                        <a:ext uri="{28A0092B-C50C-407E-A947-70E740481C1C}">
                          <a14:useLocalDpi xmlns:a14="http://schemas.microsoft.com/office/drawing/2010/main" val="0"/>
                        </a:ext>
                      </a:extLst>
                    </a:blip>
                    <a:stretch>
                      <a:fillRect/>
                    </a:stretch>
                  </pic:blipFill>
                  <pic:spPr>
                    <a:xfrm>
                      <a:off x="0" y="0"/>
                      <a:ext cx="6065938" cy="1576852"/>
                    </a:xfrm>
                    <a:prstGeom prst="rect">
                      <a:avLst/>
                    </a:prstGeom>
                  </pic:spPr>
                </pic:pic>
              </a:graphicData>
            </a:graphic>
          </wp:inline>
        </w:drawing>
      </w:r>
    </w:p>
    <w:p w14:paraId="503AC1D0" w14:textId="77777777" w:rsidR="00155471" w:rsidRDefault="00501AE9" w:rsidP="002A1E02">
      <w:pPr>
        <w:ind w:left="0"/>
        <w:rPr>
          <w:rFonts w:ascii="Times New Roman" w:eastAsia="Times New Roman" w:hAnsi="Times New Roman" w:cs="Times New Roman"/>
          <w:color w:val="auto"/>
          <w:kern w:val="0"/>
          <w:sz w:val="32"/>
          <w:szCs w:val="32"/>
          <w:lang w:val="en-IN" w:eastAsia="en-IN"/>
        </w:rPr>
      </w:pPr>
      <w:r w:rsidRPr="001557C4">
        <w:rPr>
          <w:rFonts w:ascii="Times New Roman" w:eastAsia="Times New Roman" w:hAnsi="Times New Roman" w:cs="Times New Roman"/>
          <w:b/>
          <w:bCs/>
          <w:color w:val="525B13" w:themeColor="accent1" w:themeShade="80"/>
          <w:kern w:val="0"/>
          <w:sz w:val="40"/>
          <w:szCs w:val="40"/>
          <w:lang w:val="en-IN" w:eastAsia="en-IN"/>
        </w:rPr>
        <w:t>Output :-</w:t>
      </w:r>
    </w:p>
    <w:p w14:paraId="7AFD8DC0" w14:textId="6D893EE4" w:rsidR="001A3CFD" w:rsidRPr="00155471" w:rsidRDefault="001557C4" w:rsidP="00155471">
      <w:pPr>
        <w:pStyle w:val="ListParagraph"/>
        <w:numPr>
          <w:ilvl w:val="0"/>
          <w:numId w:val="24"/>
        </w:numPr>
        <w:rPr>
          <w:rFonts w:ascii="Times New Roman" w:eastAsia="Times New Roman" w:hAnsi="Times New Roman" w:cs="Times New Roman"/>
          <w:color w:val="auto"/>
          <w:kern w:val="0"/>
          <w:sz w:val="32"/>
          <w:szCs w:val="32"/>
          <w:lang w:val="en-IN" w:eastAsia="en-IN"/>
        </w:rPr>
      </w:pPr>
      <w:r w:rsidRPr="00155471">
        <w:rPr>
          <w:rFonts w:ascii="Times New Roman" w:eastAsia="Times New Roman" w:hAnsi="Times New Roman" w:cs="Times New Roman"/>
          <w:b/>
          <w:bCs/>
          <w:color w:val="EE0000"/>
          <w:kern w:val="0"/>
          <w:sz w:val="32"/>
          <w:szCs w:val="32"/>
          <w:lang w:val="en-IN" w:eastAsia="en-IN"/>
        </w:rPr>
        <w:t xml:space="preserve">In </w:t>
      </w:r>
      <w:r w:rsidR="00D47A69" w:rsidRPr="00155471">
        <w:rPr>
          <w:rFonts w:ascii="Times New Roman" w:eastAsia="Times New Roman" w:hAnsi="Times New Roman" w:cs="Times New Roman"/>
          <w:b/>
          <w:bCs/>
          <w:color w:val="EE0000"/>
          <w:kern w:val="0"/>
          <w:sz w:val="32"/>
          <w:szCs w:val="32"/>
          <w:lang w:val="en-IN" w:eastAsia="en-IN"/>
        </w:rPr>
        <w:t>E</w:t>
      </w:r>
      <w:r w:rsidRPr="00155471">
        <w:rPr>
          <w:rFonts w:ascii="Times New Roman" w:eastAsia="Times New Roman" w:hAnsi="Times New Roman" w:cs="Times New Roman"/>
          <w:b/>
          <w:bCs/>
          <w:color w:val="EE0000"/>
          <w:kern w:val="0"/>
          <w:sz w:val="32"/>
          <w:szCs w:val="32"/>
          <w:lang w:val="en-IN" w:eastAsia="en-IN"/>
        </w:rPr>
        <w:t>mail :-</w:t>
      </w:r>
      <w:r w:rsidR="00155471">
        <w:rPr>
          <w:rFonts w:ascii="Times New Roman" w:eastAsia="Times New Roman" w:hAnsi="Times New Roman" w:cs="Times New Roman"/>
          <w:b/>
          <w:bCs/>
          <w:color w:val="EE0000"/>
          <w:kern w:val="0"/>
          <w:sz w:val="32"/>
          <w:szCs w:val="32"/>
          <w:lang w:val="en-IN" w:eastAsia="en-IN"/>
        </w:rPr>
        <w:t xml:space="preserve"> </w:t>
      </w:r>
      <w:r w:rsidR="00196FA9">
        <w:rPr>
          <w:rFonts w:ascii="Times New Roman" w:eastAsia="Times New Roman" w:hAnsi="Times New Roman" w:cs="Times New Roman"/>
          <w:color w:val="auto"/>
          <w:kern w:val="0"/>
          <w:sz w:val="32"/>
          <w:szCs w:val="32"/>
          <w:lang w:val="en-IN" w:eastAsia="en-IN"/>
        </w:rPr>
        <w:t>we receive a warning message t</w:t>
      </w:r>
      <w:r w:rsidR="00BE605B">
        <w:rPr>
          <w:rFonts w:ascii="Times New Roman" w:eastAsia="Times New Roman" w:hAnsi="Times New Roman" w:cs="Times New Roman"/>
          <w:color w:val="auto"/>
          <w:kern w:val="0"/>
          <w:sz w:val="32"/>
          <w:szCs w:val="32"/>
          <w:lang w:val="en-IN" w:eastAsia="en-IN"/>
        </w:rPr>
        <w:t>hrough</w:t>
      </w:r>
      <w:r w:rsidR="00196FA9">
        <w:rPr>
          <w:rFonts w:ascii="Times New Roman" w:eastAsia="Times New Roman" w:hAnsi="Times New Roman" w:cs="Times New Roman"/>
          <w:color w:val="auto"/>
          <w:kern w:val="0"/>
          <w:sz w:val="32"/>
          <w:szCs w:val="32"/>
          <w:lang w:val="en-IN" w:eastAsia="en-IN"/>
        </w:rPr>
        <w:t xml:space="preserve"> our Email .</w:t>
      </w:r>
    </w:p>
    <w:p w14:paraId="017E4B6C" w14:textId="6520107A" w:rsidR="00155471" w:rsidRDefault="00155471" w:rsidP="002A1E02">
      <w:pPr>
        <w:ind w:left="0"/>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b/>
          <w:bCs/>
          <w:noProof/>
          <w:color w:val="EE0000"/>
          <w:kern w:val="0"/>
          <w:sz w:val="32"/>
          <w:szCs w:val="32"/>
          <w:lang w:val="en-IN" w:eastAsia="en-IN"/>
        </w:rPr>
        <w:drawing>
          <wp:inline distT="0" distB="0" distL="0" distR="0" wp14:anchorId="1A24F28A" wp14:editId="1CBFBFD8">
            <wp:extent cx="6858000" cy="4495800"/>
            <wp:effectExtent l="0" t="0" r="0" b="0"/>
            <wp:docPr id="935565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5129" name="Picture 935565129"/>
                    <pic:cNvPicPr/>
                  </pic:nvPicPr>
                  <pic:blipFill>
                    <a:blip r:embed="rId29">
                      <a:extLst>
                        <a:ext uri="{28A0092B-C50C-407E-A947-70E740481C1C}">
                          <a14:useLocalDpi xmlns:a14="http://schemas.microsoft.com/office/drawing/2010/main" val="0"/>
                        </a:ext>
                      </a:extLst>
                    </a:blip>
                    <a:stretch>
                      <a:fillRect/>
                    </a:stretch>
                  </pic:blipFill>
                  <pic:spPr>
                    <a:xfrm>
                      <a:off x="0" y="0"/>
                      <a:ext cx="6878206" cy="4509046"/>
                    </a:xfrm>
                    <a:prstGeom prst="rect">
                      <a:avLst/>
                    </a:prstGeom>
                  </pic:spPr>
                </pic:pic>
              </a:graphicData>
            </a:graphic>
          </wp:inline>
        </w:drawing>
      </w:r>
    </w:p>
    <w:p w14:paraId="58203098" w14:textId="3C94DC0D" w:rsidR="001557C4" w:rsidRPr="001557C4" w:rsidRDefault="001557C4" w:rsidP="002A1E02">
      <w:pPr>
        <w:ind w:left="0"/>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b/>
          <w:bCs/>
          <w:color w:val="EE0000"/>
          <w:kern w:val="0"/>
          <w:sz w:val="32"/>
          <w:szCs w:val="32"/>
          <w:lang w:val="en-IN" w:eastAsia="en-IN"/>
        </w:rPr>
        <w:t xml:space="preserve">          </w:t>
      </w:r>
    </w:p>
    <w:p w14:paraId="2630B4C6" w14:textId="77777777" w:rsidR="006D2D30" w:rsidRPr="006D2D30" w:rsidRDefault="006D2D30" w:rsidP="006D2D30">
      <w:pPr>
        <w:rPr>
          <w:rFonts w:ascii="Times New Roman" w:eastAsia="Times New Roman" w:hAnsi="Times New Roman" w:cs="Times New Roman"/>
          <w:b/>
          <w:bCs/>
          <w:color w:val="EE0000"/>
          <w:kern w:val="0"/>
          <w:sz w:val="32"/>
          <w:szCs w:val="32"/>
          <w:lang w:val="en-IN" w:eastAsia="en-IN"/>
        </w:rPr>
      </w:pPr>
    </w:p>
    <w:p w14:paraId="300CA73B" w14:textId="383B96C7" w:rsidR="007974D7" w:rsidRPr="00C71828" w:rsidRDefault="00CB43AB" w:rsidP="00CB43AB">
      <w:pPr>
        <w:pStyle w:val="ListParagraph"/>
        <w:numPr>
          <w:ilvl w:val="0"/>
          <w:numId w:val="25"/>
        </w:numPr>
        <w:rPr>
          <w:rFonts w:ascii="Times New Roman" w:eastAsia="Times New Roman" w:hAnsi="Times New Roman" w:cs="Times New Roman"/>
          <w:b/>
          <w:bCs/>
          <w:color w:val="EE0000"/>
          <w:kern w:val="0"/>
          <w:sz w:val="32"/>
          <w:szCs w:val="32"/>
          <w:lang w:val="en-IN" w:eastAsia="en-IN"/>
        </w:rPr>
      </w:pPr>
      <w:r>
        <w:rPr>
          <w:rFonts w:ascii="Times New Roman" w:eastAsia="Times New Roman" w:hAnsi="Times New Roman" w:cs="Times New Roman"/>
          <w:b/>
          <w:bCs/>
          <w:color w:val="EE0000"/>
          <w:kern w:val="0"/>
          <w:sz w:val="32"/>
          <w:szCs w:val="32"/>
          <w:lang w:val="en-IN" w:eastAsia="en-IN"/>
        </w:rPr>
        <w:lastRenderedPageBreak/>
        <w:t>In SQS :-</w:t>
      </w:r>
      <w:r>
        <w:rPr>
          <w:rFonts w:ascii="Times New Roman" w:eastAsia="Times New Roman" w:hAnsi="Times New Roman" w:cs="Times New Roman"/>
          <w:color w:val="auto"/>
          <w:kern w:val="0"/>
          <w:sz w:val="32"/>
          <w:szCs w:val="32"/>
          <w:lang w:val="en-IN" w:eastAsia="en-IN"/>
        </w:rPr>
        <w:t xml:space="preserve"> </w:t>
      </w:r>
      <w:proofErr w:type="spellStart"/>
      <w:r w:rsidR="00301EBC">
        <w:rPr>
          <w:rFonts w:ascii="Times New Roman" w:eastAsia="Times New Roman" w:hAnsi="Times New Roman" w:cs="Times New Roman"/>
          <w:color w:val="auto"/>
          <w:kern w:val="0"/>
          <w:sz w:val="32"/>
          <w:szCs w:val="32"/>
          <w:lang w:val="en-IN" w:eastAsia="en-IN"/>
        </w:rPr>
        <w:t>W</w:t>
      </w:r>
      <w:r>
        <w:rPr>
          <w:rFonts w:ascii="Times New Roman" w:eastAsia="Times New Roman" w:hAnsi="Times New Roman" w:cs="Times New Roman"/>
          <w:color w:val="auto"/>
          <w:kern w:val="0"/>
          <w:sz w:val="32"/>
          <w:szCs w:val="32"/>
          <w:lang w:val="en-IN" w:eastAsia="en-IN"/>
        </w:rPr>
        <w:t>e an</w:t>
      </w:r>
      <w:proofErr w:type="spellEnd"/>
      <w:r>
        <w:rPr>
          <w:rFonts w:ascii="Times New Roman" w:eastAsia="Times New Roman" w:hAnsi="Times New Roman" w:cs="Times New Roman"/>
          <w:color w:val="auto"/>
          <w:kern w:val="0"/>
          <w:sz w:val="32"/>
          <w:szCs w:val="32"/>
          <w:lang w:val="en-IN" w:eastAsia="en-IN"/>
        </w:rPr>
        <w:t xml:space="preserve"> see this warning message </w:t>
      </w:r>
      <w:r w:rsidR="00D6539F">
        <w:rPr>
          <w:rFonts w:ascii="Times New Roman" w:eastAsia="Times New Roman" w:hAnsi="Times New Roman" w:cs="Times New Roman"/>
          <w:color w:val="auto"/>
          <w:kern w:val="0"/>
          <w:sz w:val="32"/>
          <w:szCs w:val="32"/>
          <w:lang w:val="en-IN" w:eastAsia="en-IN"/>
        </w:rPr>
        <w:t xml:space="preserve">by </w:t>
      </w:r>
      <w:r w:rsidR="00C71828">
        <w:rPr>
          <w:rFonts w:ascii="Times New Roman" w:eastAsia="Times New Roman" w:hAnsi="Times New Roman" w:cs="Times New Roman"/>
          <w:color w:val="auto"/>
          <w:kern w:val="0"/>
          <w:sz w:val="32"/>
          <w:szCs w:val="32"/>
          <w:lang w:val="en-IN" w:eastAsia="en-IN"/>
        </w:rPr>
        <w:t xml:space="preserve">selecting your queue  you </w:t>
      </w:r>
    </w:p>
    <w:p w14:paraId="5DCDB7FA" w14:textId="4D0DBF56" w:rsidR="00C71828" w:rsidRDefault="00C71828" w:rsidP="00C71828">
      <w:pPr>
        <w:pStyle w:val="ListParagraph"/>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b/>
          <w:bCs/>
          <w:color w:val="EE0000"/>
          <w:kern w:val="0"/>
          <w:sz w:val="32"/>
          <w:szCs w:val="32"/>
          <w:lang w:val="en-IN" w:eastAsia="en-IN"/>
        </w:rPr>
        <w:t xml:space="preserve">                 </w:t>
      </w:r>
      <w:r w:rsidR="004D1A0B">
        <w:rPr>
          <w:rFonts w:ascii="Times New Roman" w:eastAsia="Times New Roman" w:hAnsi="Times New Roman" w:cs="Times New Roman"/>
          <w:color w:val="auto"/>
          <w:kern w:val="0"/>
          <w:sz w:val="32"/>
          <w:szCs w:val="32"/>
          <w:lang w:val="en-IN" w:eastAsia="en-IN"/>
        </w:rPr>
        <w:t>Can see send and receive messages. Click on it</w:t>
      </w:r>
      <w:r w:rsidR="00301EBC">
        <w:rPr>
          <w:rFonts w:ascii="Times New Roman" w:eastAsia="Times New Roman" w:hAnsi="Times New Roman" w:cs="Times New Roman"/>
          <w:color w:val="auto"/>
          <w:kern w:val="0"/>
          <w:sz w:val="32"/>
          <w:szCs w:val="32"/>
          <w:lang w:val="en-IN" w:eastAsia="en-IN"/>
        </w:rPr>
        <w:t xml:space="preserve"> ,</w:t>
      </w:r>
      <w:r w:rsidR="004D1A0B">
        <w:rPr>
          <w:rFonts w:ascii="Times New Roman" w:eastAsia="Times New Roman" w:hAnsi="Times New Roman" w:cs="Times New Roman"/>
          <w:color w:val="auto"/>
          <w:kern w:val="0"/>
          <w:sz w:val="32"/>
          <w:szCs w:val="32"/>
          <w:lang w:val="en-IN" w:eastAsia="en-IN"/>
        </w:rPr>
        <w:t xml:space="preserve"> </w:t>
      </w:r>
      <w:r w:rsidR="0088240A">
        <w:rPr>
          <w:rFonts w:ascii="Times New Roman" w:eastAsia="Times New Roman" w:hAnsi="Times New Roman" w:cs="Times New Roman"/>
          <w:color w:val="auto"/>
          <w:kern w:val="0"/>
          <w:sz w:val="32"/>
          <w:szCs w:val="32"/>
          <w:lang w:val="en-IN" w:eastAsia="en-IN"/>
        </w:rPr>
        <w:t>I</w:t>
      </w:r>
      <w:r w:rsidR="004D1A0B">
        <w:rPr>
          <w:rFonts w:ascii="Times New Roman" w:eastAsia="Times New Roman" w:hAnsi="Times New Roman" w:cs="Times New Roman"/>
          <w:color w:val="auto"/>
          <w:kern w:val="0"/>
          <w:sz w:val="32"/>
          <w:szCs w:val="32"/>
          <w:lang w:val="en-IN" w:eastAsia="en-IN"/>
        </w:rPr>
        <w:t xml:space="preserve">n received </w:t>
      </w:r>
    </w:p>
    <w:p w14:paraId="03440BC4" w14:textId="779B2D89" w:rsidR="004D1A0B" w:rsidRDefault="004D1A0B" w:rsidP="00C71828">
      <w:pPr>
        <w:pStyle w:val="ListParagraph"/>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color w:val="auto"/>
          <w:kern w:val="0"/>
          <w:sz w:val="32"/>
          <w:szCs w:val="32"/>
          <w:lang w:val="en-IN" w:eastAsia="en-IN"/>
        </w:rPr>
        <w:t xml:space="preserve">                 </w:t>
      </w:r>
      <w:r w:rsidR="00301EBC">
        <w:rPr>
          <w:rFonts w:ascii="Times New Roman" w:eastAsia="Times New Roman" w:hAnsi="Times New Roman" w:cs="Times New Roman"/>
          <w:color w:val="auto"/>
          <w:kern w:val="0"/>
          <w:sz w:val="32"/>
          <w:szCs w:val="32"/>
          <w:lang w:val="en-IN" w:eastAsia="en-IN"/>
        </w:rPr>
        <w:t xml:space="preserve"> M</w:t>
      </w:r>
      <w:r>
        <w:rPr>
          <w:rFonts w:ascii="Times New Roman" w:eastAsia="Times New Roman" w:hAnsi="Times New Roman" w:cs="Times New Roman"/>
          <w:color w:val="auto"/>
          <w:kern w:val="0"/>
          <w:sz w:val="32"/>
          <w:szCs w:val="32"/>
          <w:lang w:val="en-IN" w:eastAsia="en-IN"/>
        </w:rPr>
        <w:t>essages</w:t>
      </w:r>
      <w:r w:rsidR="00301EBC">
        <w:rPr>
          <w:rFonts w:ascii="Times New Roman" w:eastAsia="Times New Roman" w:hAnsi="Times New Roman" w:cs="Times New Roman"/>
          <w:color w:val="auto"/>
          <w:kern w:val="0"/>
          <w:sz w:val="32"/>
          <w:szCs w:val="32"/>
          <w:lang w:val="en-IN" w:eastAsia="en-IN"/>
        </w:rPr>
        <w:t xml:space="preserve"> </w:t>
      </w:r>
      <w:r w:rsidR="0088240A">
        <w:rPr>
          <w:rFonts w:ascii="Times New Roman" w:eastAsia="Times New Roman" w:hAnsi="Times New Roman" w:cs="Times New Roman"/>
          <w:color w:val="auto"/>
          <w:kern w:val="0"/>
          <w:sz w:val="32"/>
          <w:szCs w:val="32"/>
          <w:lang w:val="en-IN" w:eastAsia="en-IN"/>
        </w:rPr>
        <w:t xml:space="preserve">click on </w:t>
      </w:r>
      <w:r w:rsidR="00D20253" w:rsidRPr="000934E9">
        <w:rPr>
          <w:rFonts w:ascii="Times New Roman" w:eastAsia="Times New Roman" w:hAnsi="Times New Roman" w:cs="Times New Roman"/>
          <w:b/>
          <w:bCs/>
          <w:color w:val="auto"/>
          <w:kern w:val="0"/>
          <w:sz w:val="32"/>
          <w:szCs w:val="32"/>
          <w:lang w:val="en-IN" w:eastAsia="en-IN"/>
        </w:rPr>
        <w:t>poll for messages</w:t>
      </w:r>
      <w:r w:rsidR="00D20253">
        <w:rPr>
          <w:rFonts w:ascii="Times New Roman" w:eastAsia="Times New Roman" w:hAnsi="Times New Roman" w:cs="Times New Roman"/>
          <w:color w:val="auto"/>
          <w:kern w:val="0"/>
          <w:sz w:val="32"/>
          <w:szCs w:val="32"/>
          <w:lang w:val="en-IN" w:eastAsia="en-IN"/>
        </w:rPr>
        <w:t xml:space="preserve"> we can see the output.</w:t>
      </w:r>
    </w:p>
    <w:p w14:paraId="0EDE2E21" w14:textId="77777777" w:rsidR="00D20253" w:rsidRDefault="00D20253" w:rsidP="00C71828">
      <w:pPr>
        <w:pStyle w:val="ListParagraph"/>
        <w:rPr>
          <w:rFonts w:ascii="Times New Roman" w:eastAsia="Times New Roman" w:hAnsi="Times New Roman" w:cs="Times New Roman"/>
          <w:color w:val="auto"/>
          <w:kern w:val="0"/>
          <w:sz w:val="32"/>
          <w:szCs w:val="32"/>
          <w:lang w:val="en-IN" w:eastAsia="en-IN"/>
        </w:rPr>
      </w:pPr>
    </w:p>
    <w:p w14:paraId="79493DDB" w14:textId="77777777" w:rsidR="00D20253" w:rsidRDefault="00D20253" w:rsidP="00C71828">
      <w:pPr>
        <w:pStyle w:val="ListParagraph"/>
        <w:rPr>
          <w:rFonts w:ascii="Times New Roman" w:eastAsia="Times New Roman" w:hAnsi="Times New Roman" w:cs="Times New Roman"/>
          <w:color w:val="auto"/>
          <w:kern w:val="0"/>
          <w:sz w:val="32"/>
          <w:szCs w:val="32"/>
          <w:lang w:val="en-IN" w:eastAsia="en-IN"/>
        </w:rPr>
      </w:pPr>
    </w:p>
    <w:p w14:paraId="18DD2B50" w14:textId="656CC058" w:rsidR="00D20253" w:rsidRPr="00C11283" w:rsidRDefault="00E346B6" w:rsidP="00C71828">
      <w:pPr>
        <w:pStyle w:val="ListParagraph"/>
        <w:rPr>
          <w:rFonts w:ascii="Times New Roman" w:eastAsia="Times New Roman" w:hAnsi="Times New Roman" w:cs="Times New Roman"/>
          <w:color w:val="auto"/>
          <w:kern w:val="0"/>
          <w:sz w:val="32"/>
          <w:szCs w:val="32"/>
          <w:lang w:val="en-IN" w:eastAsia="en-IN"/>
        </w:rPr>
      </w:pPr>
      <w:r>
        <w:rPr>
          <w:rFonts w:ascii="Times New Roman" w:eastAsia="Times New Roman" w:hAnsi="Times New Roman" w:cs="Times New Roman"/>
          <w:noProof/>
          <w:color w:val="auto"/>
          <w:kern w:val="0"/>
          <w:sz w:val="32"/>
          <w:szCs w:val="32"/>
          <w:lang w:val="en-IN" w:eastAsia="en-IN"/>
        </w:rPr>
        <mc:AlternateContent>
          <mc:Choice Requires="wpi">
            <w:drawing>
              <wp:anchor distT="0" distB="0" distL="114300" distR="114300" simplePos="0" relativeHeight="251692032" behindDoc="0" locked="0" layoutInCell="1" allowOverlap="1" wp14:anchorId="70DC4F80" wp14:editId="7A3C2FA4">
                <wp:simplePos x="0" y="0"/>
                <wp:positionH relativeFrom="column">
                  <wp:posOffset>481965</wp:posOffset>
                </wp:positionH>
                <wp:positionV relativeFrom="paragraph">
                  <wp:posOffset>121285</wp:posOffset>
                </wp:positionV>
                <wp:extent cx="360" cy="2219465"/>
                <wp:effectExtent l="38100" t="38100" r="38100" b="47625"/>
                <wp:wrapNone/>
                <wp:docPr id="1334932238" name="Ink 31"/>
                <wp:cNvGraphicFramePr/>
                <a:graphic xmlns:a="http://schemas.openxmlformats.org/drawingml/2006/main">
                  <a:graphicData uri="http://schemas.microsoft.com/office/word/2010/wordprocessingInk">
                    <w14:contentPart bwMode="auto" r:id="rId30">
                      <w14:nvContentPartPr>
                        <w14:cNvContentPartPr/>
                      </w14:nvContentPartPr>
                      <w14:xfrm>
                        <a:off x="0" y="0"/>
                        <a:ext cx="360" cy="2219465"/>
                      </w14:xfrm>
                    </w14:contentPart>
                  </a:graphicData>
                </a:graphic>
              </wp:anchor>
            </w:drawing>
          </mc:Choice>
          <mc:Fallback>
            <w:pict>
              <v:shape w14:anchorId="5DE97389" id="Ink 31" o:spid="_x0000_s1026" type="#_x0000_t75" style="position:absolute;margin-left:37.45pt;margin-top:9.05pt;width:1.05pt;height:175.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">
                <v:imagedata r:id="rId31" o:title=""/>
              </v:shape>
            </w:pict>
          </mc:Fallback>
        </mc:AlternateContent>
      </w:r>
      <w:r>
        <w:rPr>
          <w:rFonts w:ascii="Times New Roman" w:eastAsia="Times New Roman" w:hAnsi="Times New Roman" w:cs="Times New Roman"/>
          <w:noProof/>
          <w:color w:val="auto"/>
          <w:kern w:val="0"/>
          <w:sz w:val="32"/>
          <w:szCs w:val="32"/>
          <w:lang w:val="en-IN" w:eastAsia="en-IN"/>
        </w:rPr>
        <mc:AlternateContent>
          <mc:Choice Requires="wpi">
            <w:drawing>
              <wp:anchor distT="0" distB="0" distL="114300" distR="114300" simplePos="0" relativeHeight="251662336" behindDoc="0" locked="0" layoutInCell="1" allowOverlap="1" wp14:anchorId="4FC3F6F2" wp14:editId="13FC5147">
                <wp:simplePos x="0" y="0"/>
                <wp:positionH relativeFrom="column">
                  <wp:posOffset>483235</wp:posOffset>
                </wp:positionH>
                <wp:positionV relativeFrom="paragraph">
                  <wp:posOffset>22860</wp:posOffset>
                </wp:positionV>
                <wp:extent cx="360" cy="2318040"/>
                <wp:effectExtent l="38100" t="38100" r="38100" b="44450"/>
                <wp:wrapNone/>
                <wp:docPr id="696238313" name="Ink 27"/>
                <wp:cNvGraphicFramePr/>
                <a:graphic xmlns:a="http://schemas.openxmlformats.org/drawingml/2006/main">
                  <a:graphicData uri="http://schemas.microsoft.com/office/word/2010/wordprocessingInk">
                    <w14:contentPart bwMode="auto" r:id="rId32">
                      <w14:nvContentPartPr>
                        <w14:cNvContentPartPr/>
                      </w14:nvContentPartPr>
                      <w14:xfrm>
                        <a:off x="0" y="0"/>
                        <a:ext cx="360" cy="2318040"/>
                      </w14:xfrm>
                    </w14:contentPart>
                  </a:graphicData>
                </a:graphic>
              </wp:anchor>
            </w:drawing>
          </mc:Choice>
          <mc:Fallback>
            <w:pict>
              <v:shape w14:anchorId="10CF7E4A" id="Ink 27" o:spid="_x0000_s1026" type="#_x0000_t75" style="position:absolute;margin-left:37.55pt;margin-top:1.3pt;width:1.05pt;height:18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">
                <v:imagedata r:id="rId33" o:title=""/>
              </v:shape>
            </w:pict>
          </mc:Fallback>
        </mc:AlternateContent>
      </w:r>
      <w:r w:rsidR="00D20253">
        <w:rPr>
          <w:rFonts w:ascii="Times New Roman" w:eastAsia="Times New Roman" w:hAnsi="Times New Roman" w:cs="Times New Roman"/>
          <w:noProof/>
          <w:color w:val="auto"/>
          <w:kern w:val="0"/>
          <w:sz w:val="32"/>
          <w:szCs w:val="32"/>
          <w:lang w:val="en-IN" w:eastAsia="en-IN"/>
        </w:rPr>
        <mc:AlternateContent>
          <mc:Choice Requires="wpi">
            <w:drawing>
              <wp:anchor distT="0" distB="0" distL="114300" distR="114300" simplePos="0" relativeHeight="251655168" behindDoc="0" locked="0" layoutInCell="1" allowOverlap="1" wp14:anchorId="10EF3854" wp14:editId="41457E40">
                <wp:simplePos x="0" y="0"/>
                <wp:positionH relativeFrom="column">
                  <wp:posOffset>469900</wp:posOffset>
                </wp:positionH>
                <wp:positionV relativeFrom="paragraph">
                  <wp:posOffset>36830</wp:posOffset>
                </wp:positionV>
                <wp:extent cx="17780" cy="94615"/>
                <wp:effectExtent l="38100" t="38100" r="39370" b="38735"/>
                <wp:wrapNone/>
                <wp:docPr id="2095291113" name="Ink 21"/>
                <wp:cNvGraphicFramePr/>
                <a:graphic xmlns:a="http://schemas.openxmlformats.org/drawingml/2006/main">
                  <a:graphicData uri="http://schemas.microsoft.com/office/word/2010/wordprocessingInk">
                    <w14:contentPart bwMode="auto" r:id="rId34">
                      <w14:nvContentPartPr>
                        <w14:cNvContentPartPr/>
                      </w14:nvContentPartPr>
                      <w14:xfrm>
                        <a:off x="0" y="0"/>
                        <a:ext cx="17780" cy="94615"/>
                      </w14:xfrm>
                    </w14:contentPart>
                  </a:graphicData>
                </a:graphic>
                <wp14:sizeRelH relativeFrom="margin">
                  <wp14:pctWidth>0</wp14:pctWidth>
                </wp14:sizeRelH>
                <wp14:sizeRelV relativeFrom="margin">
                  <wp14:pctHeight>0</wp14:pctHeight>
                </wp14:sizeRelV>
              </wp:anchor>
            </w:drawing>
          </mc:Choice>
          <mc:Fallback>
            <w:pict>
              <v:shape w14:anchorId="3990B9EA" id="Ink 21" o:spid="_x0000_s1026" type="#_x0000_t75" style="position:absolute;margin-left:36.55pt;margin-top:2.4pt;width:2.3pt;height:8.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">
                <v:imagedata r:id="rId35" o:title=""/>
              </v:shape>
            </w:pict>
          </mc:Fallback>
        </mc:AlternateContent>
      </w:r>
      <w:r w:rsidR="00D20253">
        <w:rPr>
          <w:rFonts w:ascii="Times New Roman" w:eastAsia="Times New Roman" w:hAnsi="Times New Roman" w:cs="Times New Roman"/>
          <w:noProof/>
          <w:color w:val="auto"/>
          <w:kern w:val="0"/>
          <w:sz w:val="32"/>
          <w:szCs w:val="32"/>
          <w:lang w:val="en-IN" w:eastAsia="en-IN"/>
        </w:rPr>
        <mc:AlternateContent>
          <mc:Choice Requires="wpi">
            <w:drawing>
              <wp:anchor distT="0" distB="0" distL="114300" distR="114300" simplePos="0" relativeHeight="251653120" behindDoc="0" locked="0" layoutInCell="1" allowOverlap="1" wp14:anchorId="61B767D9" wp14:editId="29F44879">
                <wp:simplePos x="0" y="0"/>
                <wp:positionH relativeFrom="column">
                  <wp:posOffset>470527</wp:posOffset>
                </wp:positionH>
                <wp:positionV relativeFrom="paragraph">
                  <wp:posOffset>37275</wp:posOffset>
                </wp:positionV>
                <wp:extent cx="360" cy="360"/>
                <wp:effectExtent l="0" t="0" r="0" b="0"/>
                <wp:wrapNone/>
                <wp:docPr id="1941065780" name="Ink 19"/>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00068B32" id="Ink 19" o:spid="_x0000_s1026" type="#_x0000_t75" style="position:absolute;margin-left:36.55pt;margin-top:2.45pt;width:1.05pt;height:1.05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">
                <v:imagedata r:id="rId37" o:title=""/>
              </v:shape>
            </w:pict>
          </mc:Fallback>
        </mc:AlternateContent>
      </w:r>
      <w:r w:rsidR="00D20253">
        <w:rPr>
          <w:rFonts w:ascii="Times New Roman" w:eastAsia="Times New Roman" w:hAnsi="Times New Roman" w:cs="Times New Roman"/>
          <w:noProof/>
          <w:color w:val="auto"/>
          <w:kern w:val="0"/>
          <w:sz w:val="32"/>
          <w:szCs w:val="32"/>
          <w:lang w:val="en-IN" w:eastAsia="en-IN"/>
        </w:rPr>
        <w:drawing>
          <wp:inline distT="0" distB="0" distL="0" distR="0" wp14:anchorId="1B2B610D" wp14:editId="52B40081">
            <wp:extent cx="6179127" cy="2357120"/>
            <wp:effectExtent l="0" t="0" r="0" b="5080"/>
            <wp:docPr id="1980551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1866" name="Picture 1980551866"/>
                    <pic:cNvPicPr/>
                  </pic:nvPicPr>
                  <pic:blipFill>
                    <a:blip r:embed="rId38">
                      <a:extLst>
                        <a:ext uri="{28A0092B-C50C-407E-A947-70E740481C1C}">
                          <a14:useLocalDpi xmlns:a14="http://schemas.microsoft.com/office/drawing/2010/main" val="0"/>
                        </a:ext>
                      </a:extLst>
                    </a:blip>
                    <a:stretch>
                      <a:fillRect/>
                    </a:stretch>
                  </pic:blipFill>
                  <pic:spPr>
                    <a:xfrm>
                      <a:off x="0" y="0"/>
                      <a:ext cx="6186039" cy="2359757"/>
                    </a:xfrm>
                    <a:prstGeom prst="rect">
                      <a:avLst/>
                    </a:prstGeom>
                  </pic:spPr>
                </pic:pic>
              </a:graphicData>
            </a:graphic>
          </wp:inline>
        </w:drawing>
      </w:r>
    </w:p>
    <w:p w14:paraId="018948CB" w14:textId="77777777" w:rsidR="00091674" w:rsidRDefault="00091674" w:rsidP="005443DC">
      <w:pPr>
        <w:pStyle w:val="ListParagraph"/>
        <w:rPr>
          <w:b/>
          <w:bCs/>
          <w:color w:val="EE0000"/>
          <w:sz w:val="32"/>
          <w:szCs w:val="32"/>
        </w:rPr>
      </w:pPr>
    </w:p>
    <w:p w14:paraId="3D580784" w14:textId="6479C710" w:rsidR="00EB27AC" w:rsidRDefault="00EB27AC" w:rsidP="00EB27AC">
      <w:pPr>
        <w:ind w:left="0"/>
        <w:rPr>
          <w:rFonts w:ascii="Times New Roman" w:hAnsi="Times New Roman" w:cs="Times New Roman"/>
          <w:b/>
          <w:bCs/>
          <w:color w:val="7D8A1E" w:themeColor="text1" w:themeShade="80"/>
          <w:sz w:val="40"/>
          <w:szCs w:val="40"/>
        </w:rPr>
      </w:pPr>
      <w:r w:rsidRPr="00EB27AC">
        <w:rPr>
          <w:rFonts w:ascii="Times New Roman" w:hAnsi="Times New Roman" w:cs="Times New Roman"/>
          <w:b/>
          <w:bCs/>
          <w:color w:val="7D8A1E" w:themeColor="text1" w:themeShade="80"/>
          <w:sz w:val="40"/>
          <w:szCs w:val="40"/>
        </w:rPr>
        <w:t>Conclusion</w:t>
      </w:r>
      <w:r>
        <w:rPr>
          <w:rFonts w:ascii="Times New Roman" w:hAnsi="Times New Roman" w:cs="Times New Roman"/>
          <w:b/>
          <w:bCs/>
          <w:color w:val="7D8A1E" w:themeColor="text1" w:themeShade="80"/>
          <w:sz w:val="40"/>
          <w:szCs w:val="40"/>
        </w:rPr>
        <w:t xml:space="preserve"> :-</w:t>
      </w:r>
    </w:p>
    <w:p w14:paraId="298E2D82" w14:textId="77777777" w:rsidR="00092C9B" w:rsidRPr="00D45B06" w:rsidRDefault="00DB2502" w:rsidP="00CB2DD6">
      <w:pPr>
        <w:ind w:left="0"/>
        <w:jc w:val="both"/>
        <w:rPr>
          <w:color w:val="auto"/>
          <w:sz w:val="32"/>
          <w:szCs w:val="32"/>
          <w:lang w:val="en-IN"/>
        </w:rPr>
      </w:pPr>
      <w:r>
        <w:rPr>
          <w:rFonts w:ascii="Times New Roman" w:hAnsi="Times New Roman" w:cs="Times New Roman"/>
          <w:b/>
          <w:bCs/>
          <w:color w:val="7D8A1E" w:themeColor="text1" w:themeShade="80"/>
          <w:sz w:val="40"/>
          <w:szCs w:val="40"/>
        </w:rPr>
        <w:t xml:space="preserve">   </w:t>
      </w:r>
      <w:r w:rsidR="00092C9B" w:rsidRPr="00D45B06">
        <w:rPr>
          <w:rFonts w:ascii="Times New Roman" w:hAnsi="Times New Roman" w:cs="Times New Roman"/>
          <w:color w:val="auto"/>
          <w:sz w:val="32"/>
          <w:szCs w:val="32"/>
          <w:lang w:val="en-IN"/>
        </w:rPr>
        <w:t>This mini project successfully demonstrates the implementation of a cloud-based notification system using Amazon EC2, Simple Notification Service (SNS), CloudWatch alarms, and Simple Queue Service (SQS). The solution enables real-time alerting and reliable message delivery through a scalable and fully managed AWS architecture</w:t>
      </w:r>
      <w:r w:rsidR="00092C9B" w:rsidRPr="00D45B06">
        <w:rPr>
          <w:color w:val="auto"/>
          <w:sz w:val="32"/>
          <w:szCs w:val="32"/>
          <w:lang w:val="en-IN"/>
        </w:rPr>
        <w:t>.</w:t>
      </w:r>
    </w:p>
    <w:p w14:paraId="4E748AB3" w14:textId="77777777" w:rsidR="00092C9B" w:rsidRPr="00092C9B" w:rsidRDefault="00092C9B" w:rsidP="00CB2DD6">
      <w:pPr>
        <w:ind w:left="0"/>
        <w:jc w:val="both"/>
        <w:rPr>
          <w:rFonts w:ascii="Times New Roman" w:hAnsi="Times New Roman" w:cs="Times New Roman"/>
          <w:color w:val="auto"/>
          <w:sz w:val="32"/>
          <w:szCs w:val="32"/>
          <w:lang w:val="en-IN"/>
        </w:rPr>
      </w:pPr>
      <w:r w:rsidRPr="00092C9B">
        <w:rPr>
          <w:rFonts w:ascii="Times New Roman" w:hAnsi="Times New Roman" w:cs="Times New Roman"/>
          <w:color w:val="auto"/>
          <w:sz w:val="32"/>
          <w:szCs w:val="32"/>
          <w:lang w:val="en-IN"/>
        </w:rPr>
        <w:t>By integrating EC2 with SNS, the system efficiently publishes notifications to subscribed users, while CloudWatch alarms ensure proactive monitoring of system metrics. The inclusion of SQS enhances message durability and fault tolerance by enabling asynchronous communication and handling message failures effectively.</w:t>
      </w:r>
    </w:p>
    <w:p w14:paraId="67F9D0E3" w14:textId="77777777" w:rsidR="00092C9B" w:rsidRPr="00092C9B" w:rsidRDefault="00092C9B" w:rsidP="00CB2DD6">
      <w:pPr>
        <w:ind w:left="0"/>
        <w:jc w:val="both"/>
        <w:rPr>
          <w:rFonts w:ascii="Times New Roman" w:hAnsi="Times New Roman" w:cs="Times New Roman"/>
          <w:color w:val="auto"/>
          <w:sz w:val="32"/>
          <w:szCs w:val="32"/>
          <w:lang w:val="en-IN"/>
        </w:rPr>
      </w:pPr>
      <w:r w:rsidRPr="00092C9B">
        <w:rPr>
          <w:rFonts w:ascii="Times New Roman" w:hAnsi="Times New Roman" w:cs="Times New Roman"/>
          <w:color w:val="auto"/>
          <w:sz w:val="32"/>
          <w:szCs w:val="32"/>
          <w:lang w:val="en-IN"/>
        </w:rPr>
        <w:t>Overall, this project highlights the practical use of AWS messaging and monitoring services to build a secure, scalable, and cost-effective notification framework. The solution reflects real-world cloud implementation practices and can be extended further to support advanced alerting, automation, and enterprise-level applications.</w:t>
      </w:r>
    </w:p>
    <w:p w14:paraId="26D7CE10" w14:textId="75CF88D3" w:rsidR="00DB2502" w:rsidRPr="00D45B06" w:rsidRDefault="00DB2502" w:rsidP="00EB27AC">
      <w:pPr>
        <w:ind w:left="0"/>
        <w:rPr>
          <w:rFonts w:ascii="Times New Roman" w:hAnsi="Times New Roman" w:cs="Times New Roman"/>
          <w:color w:val="auto"/>
          <w:sz w:val="32"/>
          <w:szCs w:val="32"/>
        </w:rPr>
      </w:pPr>
    </w:p>
    <w:p w14:paraId="63ED7E29" w14:textId="77777777" w:rsidR="00EB27AC" w:rsidRPr="00D45B06" w:rsidRDefault="00EB27AC" w:rsidP="00EB27AC">
      <w:pPr>
        <w:ind w:left="0"/>
        <w:rPr>
          <w:rFonts w:ascii="Times New Roman" w:hAnsi="Times New Roman" w:cs="Times New Roman"/>
          <w:color w:val="auto"/>
          <w:szCs w:val="24"/>
        </w:rPr>
      </w:pPr>
    </w:p>
    <w:p w14:paraId="248E5EF7" w14:textId="77777777" w:rsidR="00EB27AC" w:rsidRDefault="00EB27AC" w:rsidP="005443DC">
      <w:pPr>
        <w:pStyle w:val="ListParagraph"/>
        <w:rPr>
          <w:b/>
          <w:bCs/>
          <w:color w:val="EE0000"/>
          <w:sz w:val="32"/>
          <w:szCs w:val="32"/>
        </w:rPr>
      </w:pPr>
    </w:p>
    <w:p w14:paraId="0171F414" w14:textId="77777777" w:rsidR="00091674" w:rsidRDefault="00091674" w:rsidP="005443DC">
      <w:pPr>
        <w:pStyle w:val="ListParagraph"/>
        <w:rPr>
          <w:b/>
          <w:bCs/>
          <w:color w:val="EE0000"/>
          <w:sz w:val="32"/>
          <w:szCs w:val="32"/>
        </w:rPr>
      </w:pPr>
    </w:p>
    <w:p w14:paraId="10C66CA7" w14:textId="77777777" w:rsidR="00091674" w:rsidRPr="005443DC" w:rsidRDefault="00091674" w:rsidP="005443DC">
      <w:pPr>
        <w:pStyle w:val="ListParagraph"/>
        <w:rPr>
          <w:b/>
          <w:bCs/>
          <w:color w:val="EE0000"/>
          <w:sz w:val="32"/>
          <w:szCs w:val="32"/>
        </w:rPr>
      </w:pPr>
    </w:p>
    <w:p w14:paraId="2BF5A89D" w14:textId="01075DE9" w:rsidR="00A0359C" w:rsidRPr="00A0359C" w:rsidRDefault="00A0359C" w:rsidP="00A0359C">
      <w:pPr>
        <w:spacing w:before="100" w:beforeAutospacing="1" w:after="100" w:afterAutospacing="1"/>
        <w:ind w:left="0" w:right="0"/>
        <w:rPr>
          <w:rFonts w:ascii="Times New Roman" w:eastAsia="Times New Roman" w:hAnsi="Times New Roman" w:cs="Times New Roman"/>
          <w:color w:val="auto"/>
          <w:kern w:val="0"/>
          <w:sz w:val="32"/>
          <w:szCs w:val="32"/>
          <w:lang w:eastAsia="en-IN"/>
        </w:rPr>
      </w:pPr>
    </w:p>
    <w:p w14:paraId="425EC384" w14:textId="77777777" w:rsidR="00514944" w:rsidRPr="00514944" w:rsidRDefault="00514944" w:rsidP="005F6107">
      <w:pPr>
        <w:spacing w:before="100" w:beforeAutospacing="1" w:after="100" w:afterAutospacing="1"/>
        <w:ind w:left="0" w:right="0"/>
        <w:rPr>
          <w:rFonts w:ascii="Times New Roman" w:eastAsia="Times New Roman" w:hAnsi="Times New Roman" w:cs="Times New Roman"/>
          <w:color w:val="auto"/>
          <w:kern w:val="0"/>
          <w:sz w:val="32"/>
          <w:szCs w:val="32"/>
          <w:lang w:eastAsia="en-IN"/>
        </w:rPr>
      </w:pPr>
    </w:p>
    <w:p w14:paraId="36A961FA" w14:textId="77777777" w:rsidR="00A119CC" w:rsidRPr="00A119CC" w:rsidRDefault="00A119CC" w:rsidP="00A119CC">
      <w:pPr>
        <w:spacing w:before="100" w:beforeAutospacing="1" w:after="100" w:afterAutospacing="1"/>
        <w:ind w:left="0" w:right="0"/>
        <w:rPr>
          <w:rFonts w:ascii="Times New Roman" w:eastAsia="Times New Roman" w:hAnsi="Times New Roman" w:cs="Times New Roman"/>
          <w:b/>
          <w:bCs/>
          <w:color w:val="525B13" w:themeColor="accent1" w:themeShade="80"/>
          <w:kern w:val="0"/>
          <w:sz w:val="32"/>
          <w:szCs w:val="32"/>
          <w:lang w:val="en-IN" w:eastAsia="en-IN"/>
        </w:rPr>
      </w:pPr>
    </w:p>
    <w:p w14:paraId="6FB97FAD" w14:textId="77777777" w:rsidR="00D51A0A" w:rsidRDefault="00D51A0A" w:rsidP="00D51A0A">
      <w:pPr>
        <w:spacing w:before="100" w:beforeAutospacing="1" w:after="100" w:afterAutospacing="1"/>
        <w:ind w:right="0"/>
        <w:rPr>
          <w:rFonts w:ascii="Times New Roman" w:eastAsia="Times New Roman" w:hAnsi="Times New Roman" w:cs="Times New Roman"/>
          <w:color w:val="auto"/>
          <w:kern w:val="0"/>
          <w:sz w:val="32"/>
          <w:szCs w:val="32"/>
          <w:lang w:val="en-IN" w:eastAsia="en-IN"/>
        </w:rPr>
      </w:pPr>
    </w:p>
    <w:p w14:paraId="27E0417A" w14:textId="77777777" w:rsidR="00D51A0A" w:rsidRPr="00D51A0A" w:rsidRDefault="00D51A0A" w:rsidP="00D51A0A">
      <w:pPr>
        <w:spacing w:before="100" w:beforeAutospacing="1" w:after="100" w:afterAutospacing="1"/>
        <w:ind w:right="0"/>
        <w:rPr>
          <w:rFonts w:ascii="Times New Roman" w:eastAsia="Times New Roman" w:hAnsi="Times New Roman" w:cs="Times New Roman"/>
          <w:color w:val="auto"/>
          <w:kern w:val="0"/>
          <w:sz w:val="32"/>
          <w:szCs w:val="32"/>
          <w:lang w:val="en-IN" w:eastAsia="en-IN"/>
        </w:rPr>
      </w:pPr>
    </w:p>
    <w:p w14:paraId="2C39AE1A" w14:textId="77777777" w:rsidR="00F94135" w:rsidRPr="00F94135" w:rsidRDefault="00F94135" w:rsidP="00F10A34">
      <w:pPr>
        <w:spacing w:before="100" w:beforeAutospacing="1" w:after="100" w:afterAutospacing="1"/>
        <w:ind w:left="0" w:right="0"/>
        <w:outlineLvl w:val="2"/>
        <w:rPr>
          <w:rFonts w:ascii="Times New Roman" w:eastAsia="Times New Roman" w:hAnsi="Times New Roman" w:cs="Times New Roman"/>
          <w:color w:val="auto"/>
          <w:kern w:val="0"/>
          <w:sz w:val="32"/>
          <w:szCs w:val="32"/>
          <w:lang w:val="en-IN" w:eastAsia="en-IN"/>
        </w:rPr>
      </w:pPr>
    </w:p>
    <w:p w14:paraId="6E47BF31" w14:textId="77777777" w:rsidR="00F10A34" w:rsidRPr="00DA5B8F" w:rsidRDefault="00F10A34" w:rsidP="00F10A34">
      <w:pPr>
        <w:pStyle w:val="ListParagraph"/>
        <w:spacing w:before="100" w:beforeAutospacing="1" w:after="100" w:afterAutospacing="1"/>
        <w:ind w:left="785" w:right="0"/>
        <w:outlineLvl w:val="2"/>
        <w:rPr>
          <w:rFonts w:ascii="Times New Roman" w:eastAsia="Times New Roman" w:hAnsi="Times New Roman" w:cs="Times New Roman"/>
          <w:color w:val="auto"/>
          <w:kern w:val="0"/>
          <w:sz w:val="32"/>
          <w:szCs w:val="32"/>
          <w:lang w:val="en-IN" w:eastAsia="en-IN"/>
        </w:rPr>
      </w:pPr>
    </w:p>
    <w:p w14:paraId="7E4CE1F1" w14:textId="77777777" w:rsidR="00844D92" w:rsidRPr="00DA5B8F" w:rsidRDefault="00844D92" w:rsidP="00DA5B8F">
      <w:pPr>
        <w:spacing w:before="0" w:beforeAutospacing="1" w:after="0" w:afterAutospacing="1"/>
        <w:ind w:left="0" w:right="0"/>
        <w:rPr>
          <w:rFonts w:ascii="Times New Roman" w:eastAsia="Times New Roman" w:hAnsi="Times New Roman" w:cs="Times New Roman"/>
          <w:color w:val="auto"/>
          <w:kern w:val="0"/>
          <w:szCs w:val="24"/>
          <w:lang w:val="en-IN" w:eastAsia="en-IN"/>
        </w:rPr>
      </w:pPr>
    </w:p>
    <w:p w14:paraId="554D6906" w14:textId="77777777" w:rsidR="00913C06" w:rsidRPr="00913C06" w:rsidRDefault="00EE1489" w:rsidP="00913C06">
      <w:pPr>
        <w:ind w:left="0"/>
        <w:rPr>
          <w:color w:val="525B13" w:themeColor="accent1" w:themeShade="80"/>
          <w:sz w:val="32"/>
          <w:szCs w:val="24"/>
          <w:lang w:val="en-IN"/>
        </w:rPr>
      </w:pPr>
      <w:r>
        <w:rPr>
          <w:color w:val="525B13" w:themeColor="accent1" w:themeShade="80"/>
          <w:sz w:val="32"/>
          <w:szCs w:val="24"/>
          <w:lang w:val="en-IN"/>
        </w:rPr>
        <w:pict w14:anchorId="684B8077">
          <v:rect id="_x0000_i1025" style="width:0;height:1.5pt" o:hralign="center" o:hrstd="t" o:hr="t" fillcolor="#a0a0a0" stroked="f"/>
        </w:pict>
      </w:r>
    </w:p>
    <w:p w14:paraId="5C2B5B64" w14:textId="77777777" w:rsidR="00834708" w:rsidRPr="00E41920" w:rsidRDefault="00834708" w:rsidP="00E30C7E">
      <w:pPr>
        <w:ind w:left="0"/>
        <w:rPr>
          <w:color w:val="525B13" w:themeColor="accent1" w:themeShade="80"/>
          <w:sz w:val="32"/>
          <w:szCs w:val="24"/>
        </w:rPr>
      </w:pPr>
    </w:p>
    <w:sectPr w:rsidR="00834708" w:rsidRPr="00E41920" w:rsidSect="00BE68BE">
      <w:pgSz w:w="12240" w:h="15840" w:code="1"/>
      <w:pgMar w:top="720" w:right="720" w:bottom="720" w:left="720" w:header="720" w:footer="720" w:gutter="0"/>
      <w:pgBorders w:display="not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4B5B" w14:textId="77777777" w:rsidR="0039728B" w:rsidRDefault="0039728B" w:rsidP="00A66B18">
      <w:pPr>
        <w:spacing w:before="0" w:after="0"/>
      </w:pPr>
      <w:r>
        <w:separator/>
      </w:r>
    </w:p>
  </w:endnote>
  <w:endnote w:type="continuationSeparator" w:id="0">
    <w:p w14:paraId="37E4AE49" w14:textId="77777777" w:rsidR="0039728B" w:rsidRDefault="0039728B"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66CA" w14:textId="77777777" w:rsidR="0039728B" w:rsidRDefault="0039728B" w:rsidP="00A66B18">
      <w:pPr>
        <w:spacing w:before="0" w:after="0"/>
      </w:pPr>
      <w:r>
        <w:separator/>
      </w:r>
    </w:p>
  </w:footnote>
  <w:footnote w:type="continuationSeparator" w:id="0">
    <w:p w14:paraId="126417AB" w14:textId="77777777" w:rsidR="0039728B" w:rsidRDefault="0039728B"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6A4"/>
    <w:multiLevelType w:val="multilevel"/>
    <w:tmpl w:val="EED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3EFF"/>
    <w:multiLevelType w:val="hybridMultilevel"/>
    <w:tmpl w:val="DF6CDAA4"/>
    <w:lvl w:ilvl="0" w:tplc="40090001">
      <w:start w:val="1"/>
      <w:numFmt w:val="bullet"/>
      <w:lvlText w:val=""/>
      <w:lvlJc w:val="left"/>
      <w:pPr>
        <w:ind w:left="1756" w:hanging="360"/>
      </w:pPr>
      <w:rPr>
        <w:rFonts w:ascii="Symbol" w:hAnsi="Symbol" w:hint="default"/>
      </w:rPr>
    </w:lvl>
    <w:lvl w:ilvl="1" w:tplc="40090003" w:tentative="1">
      <w:start w:val="1"/>
      <w:numFmt w:val="bullet"/>
      <w:lvlText w:val="o"/>
      <w:lvlJc w:val="left"/>
      <w:pPr>
        <w:ind w:left="2476" w:hanging="360"/>
      </w:pPr>
      <w:rPr>
        <w:rFonts w:ascii="Courier New" w:hAnsi="Courier New" w:cs="Courier New" w:hint="default"/>
      </w:rPr>
    </w:lvl>
    <w:lvl w:ilvl="2" w:tplc="40090005" w:tentative="1">
      <w:start w:val="1"/>
      <w:numFmt w:val="bullet"/>
      <w:lvlText w:val=""/>
      <w:lvlJc w:val="left"/>
      <w:pPr>
        <w:ind w:left="3196" w:hanging="360"/>
      </w:pPr>
      <w:rPr>
        <w:rFonts w:ascii="Wingdings" w:hAnsi="Wingdings" w:hint="default"/>
      </w:rPr>
    </w:lvl>
    <w:lvl w:ilvl="3" w:tplc="40090001" w:tentative="1">
      <w:start w:val="1"/>
      <w:numFmt w:val="bullet"/>
      <w:lvlText w:val=""/>
      <w:lvlJc w:val="left"/>
      <w:pPr>
        <w:ind w:left="3916" w:hanging="360"/>
      </w:pPr>
      <w:rPr>
        <w:rFonts w:ascii="Symbol" w:hAnsi="Symbol" w:hint="default"/>
      </w:rPr>
    </w:lvl>
    <w:lvl w:ilvl="4" w:tplc="40090003" w:tentative="1">
      <w:start w:val="1"/>
      <w:numFmt w:val="bullet"/>
      <w:lvlText w:val="o"/>
      <w:lvlJc w:val="left"/>
      <w:pPr>
        <w:ind w:left="4636" w:hanging="360"/>
      </w:pPr>
      <w:rPr>
        <w:rFonts w:ascii="Courier New" w:hAnsi="Courier New" w:cs="Courier New" w:hint="default"/>
      </w:rPr>
    </w:lvl>
    <w:lvl w:ilvl="5" w:tplc="40090005" w:tentative="1">
      <w:start w:val="1"/>
      <w:numFmt w:val="bullet"/>
      <w:lvlText w:val=""/>
      <w:lvlJc w:val="left"/>
      <w:pPr>
        <w:ind w:left="5356" w:hanging="360"/>
      </w:pPr>
      <w:rPr>
        <w:rFonts w:ascii="Wingdings" w:hAnsi="Wingdings" w:hint="default"/>
      </w:rPr>
    </w:lvl>
    <w:lvl w:ilvl="6" w:tplc="40090001" w:tentative="1">
      <w:start w:val="1"/>
      <w:numFmt w:val="bullet"/>
      <w:lvlText w:val=""/>
      <w:lvlJc w:val="left"/>
      <w:pPr>
        <w:ind w:left="6076" w:hanging="360"/>
      </w:pPr>
      <w:rPr>
        <w:rFonts w:ascii="Symbol" w:hAnsi="Symbol" w:hint="default"/>
      </w:rPr>
    </w:lvl>
    <w:lvl w:ilvl="7" w:tplc="40090003" w:tentative="1">
      <w:start w:val="1"/>
      <w:numFmt w:val="bullet"/>
      <w:lvlText w:val="o"/>
      <w:lvlJc w:val="left"/>
      <w:pPr>
        <w:ind w:left="6796" w:hanging="360"/>
      </w:pPr>
      <w:rPr>
        <w:rFonts w:ascii="Courier New" w:hAnsi="Courier New" w:cs="Courier New" w:hint="default"/>
      </w:rPr>
    </w:lvl>
    <w:lvl w:ilvl="8" w:tplc="40090005" w:tentative="1">
      <w:start w:val="1"/>
      <w:numFmt w:val="bullet"/>
      <w:lvlText w:val=""/>
      <w:lvlJc w:val="left"/>
      <w:pPr>
        <w:ind w:left="7516" w:hanging="360"/>
      </w:pPr>
      <w:rPr>
        <w:rFonts w:ascii="Wingdings" w:hAnsi="Wingdings" w:hint="default"/>
      </w:rPr>
    </w:lvl>
  </w:abstractNum>
  <w:abstractNum w:abstractNumId="2" w15:restartNumberingAfterBreak="0">
    <w:nsid w:val="0AE35F77"/>
    <w:multiLevelType w:val="hybridMultilevel"/>
    <w:tmpl w:val="305EFF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AF222AD"/>
    <w:multiLevelType w:val="multilevel"/>
    <w:tmpl w:val="FB5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C40A9"/>
    <w:multiLevelType w:val="hybridMultilevel"/>
    <w:tmpl w:val="1876AACA"/>
    <w:lvl w:ilvl="0" w:tplc="9A48515A">
      <w:start w:val="1"/>
      <w:numFmt w:val="bullet"/>
      <w:lvlText w:val=""/>
      <w:lvlJc w:val="left"/>
      <w:pPr>
        <w:ind w:left="360" w:hanging="360"/>
      </w:pPr>
      <w:rPr>
        <w:rFonts w:ascii="Wingdings" w:hAnsi="Wingdings" w:hint="default"/>
        <w:color w:val="EE000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ED6235F"/>
    <w:multiLevelType w:val="hybridMultilevel"/>
    <w:tmpl w:val="63D08BC0"/>
    <w:lvl w:ilvl="0" w:tplc="D6EA6F3C">
      <w:start w:val="1"/>
      <w:numFmt w:val="bullet"/>
      <w:lvlText w:val=""/>
      <w:lvlJc w:val="left"/>
      <w:pPr>
        <w:ind w:left="785" w:hanging="360"/>
      </w:pPr>
      <w:rPr>
        <w:rFonts w:ascii="Wingdings" w:hAnsi="Wingdings" w:hint="default"/>
        <w:color w:val="auto"/>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1F997419"/>
    <w:multiLevelType w:val="hybridMultilevel"/>
    <w:tmpl w:val="66A68E98"/>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7" w15:restartNumberingAfterBreak="0">
    <w:nsid w:val="21514F18"/>
    <w:multiLevelType w:val="hybridMultilevel"/>
    <w:tmpl w:val="3B30EF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7DD76DD"/>
    <w:multiLevelType w:val="hybridMultilevel"/>
    <w:tmpl w:val="E1AAF7DA"/>
    <w:lvl w:ilvl="0" w:tplc="2C10A6FA">
      <w:start w:val="1"/>
      <w:numFmt w:val="bullet"/>
      <w:lvlText w:val=""/>
      <w:lvlJc w:val="left"/>
      <w:pPr>
        <w:ind w:left="1635" w:hanging="360"/>
      </w:pPr>
      <w:rPr>
        <w:rFonts w:ascii="Symbol" w:hAnsi="Symbol" w:hint="default"/>
        <w:color w:val="auto"/>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9" w15:restartNumberingAfterBreak="0">
    <w:nsid w:val="29346A31"/>
    <w:multiLevelType w:val="hybridMultilevel"/>
    <w:tmpl w:val="C91240C6"/>
    <w:lvl w:ilvl="0" w:tplc="49C21C70">
      <w:start w:val="1"/>
      <w:numFmt w:val="bullet"/>
      <w:lvlText w:val=""/>
      <w:lvlJc w:val="left"/>
      <w:pPr>
        <w:ind w:left="1102" w:hanging="360"/>
      </w:pPr>
      <w:rPr>
        <w:rFonts w:ascii="Symbol" w:hAnsi="Symbol" w:hint="default"/>
        <w:sz w:val="32"/>
        <w:szCs w:val="32"/>
      </w:rPr>
    </w:lvl>
    <w:lvl w:ilvl="1" w:tplc="40090003" w:tentative="1">
      <w:start w:val="1"/>
      <w:numFmt w:val="bullet"/>
      <w:lvlText w:val="o"/>
      <w:lvlJc w:val="left"/>
      <w:pPr>
        <w:ind w:left="1822" w:hanging="360"/>
      </w:pPr>
      <w:rPr>
        <w:rFonts w:ascii="Courier New" w:hAnsi="Courier New" w:cs="Courier New" w:hint="default"/>
      </w:rPr>
    </w:lvl>
    <w:lvl w:ilvl="2" w:tplc="40090005" w:tentative="1">
      <w:start w:val="1"/>
      <w:numFmt w:val="bullet"/>
      <w:lvlText w:val=""/>
      <w:lvlJc w:val="left"/>
      <w:pPr>
        <w:ind w:left="2542" w:hanging="360"/>
      </w:pPr>
      <w:rPr>
        <w:rFonts w:ascii="Wingdings" w:hAnsi="Wingdings" w:hint="default"/>
      </w:rPr>
    </w:lvl>
    <w:lvl w:ilvl="3" w:tplc="40090001" w:tentative="1">
      <w:start w:val="1"/>
      <w:numFmt w:val="bullet"/>
      <w:lvlText w:val=""/>
      <w:lvlJc w:val="left"/>
      <w:pPr>
        <w:ind w:left="3262" w:hanging="360"/>
      </w:pPr>
      <w:rPr>
        <w:rFonts w:ascii="Symbol" w:hAnsi="Symbol" w:hint="default"/>
      </w:rPr>
    </w:lvl>
    <w:lvl w:ilvl="4" w:tplc="40090003" w:tentative="1">
      <w:start w:val="1"/>
      <w:numFmt w:val="bullet"/>
      <w:lvlText w:val="o"/>
      <w:lvlJc w:val="left"/>
      <w:pPr>
        <w:ind w:left="3982" w:hanging="360"/>
      </w:pPr>
      <w:rPr>
        <w:rFonts w:ascii="Courier New" w:hAnsi="Courier New" w:cs="Courier New" w:hint="default"/>
      </w:rPr>
    </w:lvl>
    <w:lvl w:ilvl="5" w:tplc="40090005" w:tentative="1">
      <w:start w:val="1"/>
      <w:numFmt w:val="bullet"/>
      <w:lvlText w:val=""/>
      <w:lvlJc w:val="left"/>
      <w:pPr>
        <w:ind w:left="4702" w:hanging="360"/>
      </w:pPr>
      <w:rPr>
        <w:rFonts w:ascii="Wingdings" w:hAnsi="Wingdings" w:hint="default"/>
      </w:rPr>
    </w:lvl>
    <w:lvl w:ilvl="6" w:tplc="40090001" w:tentative="1">
      <w:start w:val="1"/>
      <w:numFmt w:val="bullet"/>
      <w:lvlText w:val=""/>
      <w:lvlJc w:val="left"/>
      <w:pPr>
        <w:ind w:left="5422" w:hanging="360"/>
      </w:pPr>
      <w:rPr>
        <w:rFonts w:ascii="Symbol" w:hAnsi="Symbol" w:hint="default"/>
      </w:rPr>
    </w:lvl>
    <w:lvl w:ilvl="7" w:tplc="40090003" w:tentative="1">
      <w:start w:val="1"/>
      <w:numFmt w:val="bullet"/>
      <w:lvlText w:val="o"/>
      <w:lvlJc w:val="left"/>
      <w:pPr>
        <w:ind w:left="6142" w:hanging="360"/>
      </w:pPr>
      <w:rPr>
        <w:rFonts w:ascii="Courier New" w:hAnsi="Courier New" w:cs="Courier New" w:hint="default"/>
      </w:rPr>
    </w:lvl>
    <w:lvl w:ilvl="8" w:tplc="40090005" w:tentative="1">
      <w:start w:val="1"/>
      <w:numFmt w:val="bullet"/>
      <w:lvlText w:val=""/>
      <w:lvlJc w:val="left"/>
      <w:pPr>
        <w:ind w:left="6862" w:hanging="360"/>
      </w:pPr>
      <w:rPr>
        <w:rFonts w:ascii="Wingdings" w:hAnsi="Wingdings" w:hint="default"/>
      </w:rPr>
    </w:lvl>
  </w:abstractNum>
  <w:abstractNum w:abstractNumId="10" w15:restartNumberingAfterBreak="0">
    <w:nsid w:val="3050322C"/>
    <w:multiLevelType w:val="hybridMultilevel"/>
    <w:tmpl w:val="7BA86E4A"/>
    <w:lvl w:ilvl="0" w:tplc="8A86BC64">
      <w:start w:val="1"/>
      <w:numFmt w:val="bullet"/>
      <w:lvlText w:val=""/>
      <w:lvlJc w:val="left"/>
      <w:pPr>
        <w:ind w:left="1484" w:hanging="360"/>
      </w:pPr>
      <w:rPr>
        <w:rFonts w:ascii="Symbol" w:hAnsi="Symbol" w:hint="default"/>
        <w:color w:val="auto"/>
      </w:rPr>
    </w:lvl>
    <w:lvl w:ilvl="1" w:tplc="40090003" w:tentative="1">
      <w:start w:val="1"/>
      <w:numFmt w:val="bullet"/>
      <w:lvlText w:val="o"/>
      <w:lvlJc w:val="left"/>
      <w:pPr>
        <w:ind w:left="2204" w:hanging="360"/>
      </w:pPr>
      <w:rPr>
        <w:rFonts w:ascii="Courier New" w:hAnsi="Courier New" w:cs="Courier New" w:hint="default"/>
      </w:rPr>
    </w:lvl>
    <w:lvl w:ilvl="2" w:tplc="40090005" w:tentative="1">
      <w:start w:val="1"/>
      <w:numFmt w:val="bullet"/>
      <w:lvlText w:val=""/>
      <w:lvlJc w:val="left"/>
      <w:pPr>
        <w:ind w:left="2924" w:hanging="360"/>
      </w:pPr>
      <w:rPr>
        <w:rFonts w:ascii="Wingdings" w:hAnsi="Wingdings" w:hint="default"/>
      </w:rPr>
    </w:lvl>
    <w:lvl w:ilvl="3" w:tplc="40090001" w:tentative="1">
      <w:start w:val="1"/>
      <w:numFmt w:val="bullet"/>
      <w:lvlText w:val=""/>
      <w:lvlJc w:val="left"/>
      <w:pPr>
        <w:ind w:left="3644" w:hanging="360"/>
      </w:pPr>
      <w:rPr>
        <w:rFonts w:ascii="Symbol" w:hAnsi="Symbol" w:hint="default"/>
      </w:rPr>
    </w:lvl>
    <w:lvl w:ilvl="4" w:tplc="40090003" w:tentative="1">
      <w:start w:val="1"/>
      <w:numFmt w:val="bullet"/>
      <w:lvlText w:val="o"/>
      <w:lvlJc w:val="left"/>
      <w:pPr>
        <w:ind w:left="4364" w:hanging="360"/>
      </w:pPr>
      <w:rPr>
        <w:rFonts w:ascii="Courier New" w:hAnsi="Courier New" w:cs="Courier New" w:hint="default"/>
      </w:rPr>
    </w:lvl>
    <w:lvl w:ilvl="5" w:tplc="40090005" w:tentative="1">
      <w:start w:val="1"/>
      <w:numFmt w:val="bullet"/>
      <w:lvlText w:val=""/>
      <w:lvlJc w:val="left"/>
      <w:pPr>
        <w:ind w:left="5084" w:hanging="360"/>
      </w:pPr>
      <w:rPr>
        <w:rFonts w:ascii="Wingdings" w:hAnsi="Wingdings" w:hint="default"/>
      </w:rPr>
    </w:lvl>
    <w:lvl w:ilvl="6" w:tplc="40090001" w:tentative="1">
      <w:start w:val="1"/>
      <w:numFmt w:val="bullet"/>
      <w:lvlText w:val=""/>
      <w:lvlJc w:val="left"/>
      <w:pPr>
        <w:ind w:left="5804" w:hanging="360"/>
      </w:pPr>
      <w:rPr>
        <w:rFonts w:ascii="Symbol" w:hAnsi="Symbol" w:hint="default"/>
      </w:rPr>
    </w:lvl>
    <w:lvl w:ilvl="7" w:tplc="40090003" w:tentative="1">
      <w:start w:val="1"/>
      <w:numFmt w:val="bullet"/>
      <w:lvlText w:val="o"/>
      <w:lvlJc w:val="left"/>
      <w:pPr>
        <w:ind w:left="6524" w:hanging="360"/>
      </w:pPr>
      <w:rPr>
        <w:rFonts w:ascii="Courier New" w:hAnsi="Courier New" w:cs="Courier New" w:hint="default"/>
      </w:rPr>
    </w:lvl>
    <w:lvl w:ilvl="8" w:tplc="40090005" w:tentative="1">
      <w:start w:val="1"/>
      <w:numFmt w:val="bullet"/>
      <w:lvlText w:val=""/>
      <w:lvlJc w:val="left"/>
      <w:pPr>
        <w:ind w:left="7244" w:hanging="360"/>
      </w:pPr>
      <w:rPr>
        <w:rFonts w:ascii="Wingdings" w:hAnsi="Wingdings" w:hint="default"/>
      </w:rPr>
    </w:lvl>
  </w:abstractNum>
  <w:abstractNum w:abstractNumId="11" w15:restartNumberingAfterBreak="0">
    <w:nsid w:val="30624F74"/>
    <w:multiLevelType w:val="hybridMultilevel"/>
    <w:tmpl w:val="982C7D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0921A5F"/>
    <w:multiLevelType w:val="hybridMultilevel"/>
    <w:tmpl w:val="961ADE3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042C98"/>
    <w:multiLevelType w:val="hybridMultilevel"/>
    <w:tmpl w:val="9384B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447FC9"/>
    <w:multiLevelType w:val="hybridMultilevel"/>
    <w:tmpl w:val="51CC6B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AF0284"/>
    <w:multiLevelType w:val="hybridMultilevel"/>
    <w:tmpl w:val="533A3970"/>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16" w15:restartNumberingAfterBreak="0">
    <w:nsid w:val="3C890C3D"/>
    <w:multiLevelType w:val="hybridMultilevel"/>
    <w:tmpl w:val="7DA248EE"/>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17" w15:restartNumberingAfterBreak="0">
    <w:nsid w:val="40C04541"/>
    <w:multiLevelType w:val="hybridMultilevel"/>
    <w:tmpl w:val="204438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4B760CD"/>
    <w:multiLevelType w:val="hybridMultilevel"/>
    <w:tmpl w:val="D9064D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DEB7F1A"/>
    <w:multiLevelType w:val="hybridMultilevel"/>
    <w:tmpl w:val="99C83390"/>
    <w:lvl w:ilvl="0" w:tplc="40090013">
      <w:start w:val="1"/>
      <w:numFmt w:val="upperRoman"/>
      <w:lvlText w:val="%1."/>
      <w:lvlJc w:val="right"/>
      <w:pPr>
        <w:ind w:left="3098" w:hanging="360"/>
      </w:pPr>
    </w:lvl>
    <w:lvl w:ilvl="1" w:tplc="40090019" w:tentative="1">
      <w:start w:val="1"/>
      <w:numFmt w:val="lowerLetter"/>
      <w:lvlText w:val="%2."/>
      <w:lvlJc w:val="left"/>
      <w:pPr>
        <w:ind w:left="3818" w:hanging="360"/>
      </w:pPr>
    </w:lvl>
    <w:lvl w:ilvl="2" w:tplc="4009001B" w:tentative="1">
      <w:start w:val="1"/>
      <w:numFmt w:val="lowerRoman"/>
      <w:lvlText w:val="%3."/>
      <w:lvlJc w:val="right"/>
      <w:pPr>
        <w:ind w:left="4538" w:hanging="180"/>
      </w:pPr>
    </w:lvl>
    <w:lvl w:ilvl="3" w:tplc="4009000F" w:tentative="1">
      <w:start w:val="1"/>
      <w:numFmt w:val="decimal"/>
      <w:lvlText w:val="%4."/>
      <w:lvlJc w:val="left"/>
      <w:pPr>
        <w:ind w:left="5258" w:hanging="360"/>
      </w:pPr>
    </w:lvl>
    <w:lvl w:ilvl="4" w:tplc="40090019" w:tentative="1">
      <w:start w:val="1"/>
      <w:numFmt w:val="lowerLetter"/>
      <w:lvlText w:val="%5."/>
      <w:lvlJc w:val="left"/>
      <w:pPr>
        <w:ind w:left="5978" w:hanging="360"/>
      </w:pPr>
    </w:lvl>
    <w:lvl w:ilvl="5" w:tplc="4009001B" w:tentative="1">
      <w:start w:val="1"/>
      <w:numFmt w:val="lowerRoman"/>
      <w:lvlText w:val="%6."/>
      <w:lvlJc w:val="right"/>
      <w:pPr>
        <w:ind w:left="6698" w:hanging="180"/>
      </w:pPr>
    </w:lvl>
    <w:lvl w:ilvl="6" w:tplc="4009000F" w:tentative="1">
      <w:start w:val="1"/>
      <w:numFmt w:val="decimal"/>
      <w:lvlText w:val="%7."/>
      <w:lvlJc w:val="left"/>
      <w:pPr>
        <w:ind w:left="7418" w:hanging="360"/>
      </w:pPr>
    </w:lvl>
    <w:lvl w:ilvl="7" w:tplc="40090019" w:tentative="1">
      <w:start w:val="1"/>
      <w:numFmt w:val="lowerLetter"/>
      <w:lvlText w:val="%8."/>
      <w:lvlJc w:val="left"/>
      <w:pPr>
        <w:ind w:left="8138" w:hanging="360"/>
      </w:pPr>
    </w:lvl>
    <w:lvl w:ilvl="8" w:tplc="4009001B" w:tentative="1">
      <w:start w:val="1"/>
      <w:numFmt w:val="lowerRoman"/>
      <w:lvlText w:val="%9."/>
      <w:lvlJc w:val="right"/>
      <w:pPr>
        <w:ind w:left="8858" w:hanging="180"/>
      </w:pPr>
    </w:lvl>
  </w:abstractNum>
  <w:abstractNum w:abstractNumId="20" w15:restartNumberingAfterBreak="0">
    <w:nsid w:val="584E79BC"/>
    <w:multiLevelType w:val="hybridMultilevel"/>
    <w:tmpl w:val="CC684478"/>
    <w:lvl w:ilvl="0" w:tplc="40090013">
      <w:start w:val="1"/>
      <w:numFmt w:val="upperRoman"/>
      <w:lvlText w:val="%1."/>
      <w:lvlJc w:val="righ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5E0B2495"/>
    <w:multiLevelType w:val="multilevel"/>
    <w:tmpl w:val="4B4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D066A"/>
    <w:multiLevelType w:val="hybridMultilevel"/>
    <w:tmpl w:val="FA6CC0B2"/>
    <w:lvl w:ilvl="0" w:tplc="0596AA28">
      <w:start w:val="1"/>
      <w:numFmt w:val="bullet"/>
      <w:lvlText w:val=""/>
      <w:lvlJc w:val="left"/>
      <w:pPr>
        <w:ind w:left="785" w:hanging="360"/>
      </w:pPr>
      <w:rPr>
        <w:rFonts w:ascii="Wingdings" w:hAnsi="Wingdings" w:hint="default"/>
        <w:color w:val="auto"/>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3" w15:restartNumberingAfterBreak="0">
    <w:nsid w:val="67FB5598"/>
    <w:multiLevelType w:val="hybridMultilevel"/>
    <w:tmpl w:val="FC00307C"/>
    <w:lvl w:ilvl="0" w:tplc="4009000B">
      <w:start w:val="1"/>
      <w:numFmt w:val="bullet"/>
      <w:lvlText w:val=""/>
      <w:lvlJc w:val="left"/>
      <w:pPr>
        <w:ind w:left="1524" w:hanging="360"/>
      </w:pPr>
      <w:rPr>
        <w:rFonts w:ascii="Wingdings" w:hAnsi="Wingdings"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24" w15:restartNumberingAfterBreak="0">
    <w:nsid w:val="6C943EC7"/>
    <w:multiLevelType w:val="hybridMultilevel"/>
    <w:tmpl w:val="51C0A338"/>
    <w:lvl w:ilvl="0" w:tplc="2C10A6FA">
      <w:start w:val="1"/>
      <w:numFmt w:val="bullet"/>
      <w:lvlText w:val=""/>
      <w:lvlJc w:val="left"/>
      <w:pPr>
        <w:ind w:left="2355" w:hanging="360"/>
      </w:pPr>
      <w:rPr>
        <w:rFonts w:ascii="Symbol" w:hAnsi="Symbol" w:hint="default"/>
        <w:color w:val="auto"/>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9952B84"/>
    <w:multiLevelType w:val="multilevel"/>
    <w:tmpl w:val="56D4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16A34"/>
    <w:multiLevelType w:val="hybridMultilevel"/>
    <w:tmpl w:val="255ED1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26468829">
    <w:abstractNumId w:val="0"/>
  </w:num>
  <w:num w:numId="2" w16cid:durableId="187763242">
    <w:abstractNumId w:val="12"/>
  </w:num>
  <w:num w:numId="3" w16cid:durableId="389153215">
    <w:abstractNumId w:val="5"/>
  </w:num>
  <w:num w:numId="4" w16cid:durableId="149568592">
    <w:abstractNumId w:val="21"/>
  </w:num>
  <w:num w:numId="5" w16cid:durableId="1052777309">
    <w:abstractNumId w:val="3"/>
  </w:num>
  <w:num w:numId="6" w16cid:durableId="1949967471">
    <w:abstractNumId w:val="22"/>
  </w:num>
  <w:num w:numId="7" w16cid:durableId="114368407">
    <w:abstractNumId w:val="25"/>
  </w:num>
  <w:num w:numId="8" w16cid:durableId="133329589">
    <w:abstractNumId w:val="23"/>
  </w:num>
  <w:num w:numId="9" w16cid:durableId="980114076">
    <w:abstractNumId w:val="13"/>
  </w:num>
  <w:num w:numId="10" w16cid:durableId="1969628573">
    <w:abstractNumId w:val="7"/>
  </w:num>
  <w:num w:numId="11" w16cid:durableId="433131094">
    <w:abstractNumId w:val="6"/>
  </w:num>
  <w:num w:numId="12" w16cid:durableId="1392919107">
    <w:abstractNumId w:val="15"/>
  </w:num>
  <w:num w:numId="13" w16cid:durableId="240919168">
    <w:abstractNumId w:val="18"/>
  </w:num>
  <w:num w:numId="14" w16cid:durableId="1456489409">
    <w:abstractNumId w:val="1"/>
  </w:num>
  <w:num w:numId="15" w16cid:durableId="1955400525">
    <w:abstractNumId w:val="10"/>
  </w:num>
  <w:num w:numId="16" w16cid:durableId="465591553">
    <w:abstractNumId w:val="17"/>
  </w:num>
  <w:num w:numId="17" w16cid:durableId="1431969543">
    <w:abstractNumId w:val="2"/>
  </w:num>
  <w:num w:numId="18" w16cid:durableId="609707832">
    <w:abstractNumId w:val="8"/>
  </w:num>
  <w:num w:numId="19" w16cid:durableId="1808471577">
    <w:abstractNumId w:val="24"/>
  </w:num>
  <w:num w:numId="20" w16cid:durableId="682634029">
    <w:abstractNumId w:val="9"/>
  </w:num>
  <w:num w:numId="21" w16cid:durableId="352725130">
    <w:abstractNumId w:val="26"/>
  </w:num>
  <w:num w:numId="22" w16cid:durableId="1940601200">
    <w:abstractNumId w:val="11"/>
  </w:num>
  <w:num w:numId="23" w16cid:durableId="1495683308">
    <w:abstractNumId w:val="16"/>
  </w:num>
  <w:num w:numId="24" w16cid:durableId="1027487554">
    <w:abstractNumId w:val="4"/>
  </w:num>
  <w:num w:numId="25" w16cid:durableId="88815901">
    <w:abstractNumId w:val="14"/>
  </w:num>
  <w:num w:numId="26" w16cid:durableId="1317027702">
    <w:abstractNumId w:val="19"/>
  </w:num>
  <w:num w:numId="27" w16cid:durableId="10531925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isplayBackgroundShap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29"/>
    <w:rsid w:val="000415B4"/>
    <w:rsid w:val="000524F1"/>
    <w:rsid w:val="00056D27"/>
    <w:rsid w:val="00083BAA"/>
    <w:rsid w:val="00091674"/>
    <w:rsid w:val="00092C9B"/>
    <w:rsid w:val="000934E9"/>
    <w:rsid w:val="000968C0"/>
    <w:rsid w:val="000A2C86"/>
    <w:rsid w:val="000C47D0"/>
    <w:rsid w:val="000E58F4"/>
    <w:rsid w:val="000F3E80"/>
    <w:rsid w:val="00101AFD"/>
    <w:rsid w:val="0010680C"/>
    <w:rsid w:val="001209BF"/>
    <w:rsid w:val="00125E70"/>
    <w:rsid w:val="00136659"/>
    <w:rsid w:val="00152B0B"/>
    <w:rsid w:val="00155471"/>
    <w:rsid w:val="001557C4"/>
    <w:rsid w:val="00160442"/>
    <w:rsid w:val="001610EE"/>
    <w:rsid w:val="00167661"/>
    <w:rsid w:val="001752A1"/>
    <w:rsid w:val="001766D6"/>
    <w:rsid w:val="00190D4C"/>
    <w:rsid w:val="00192229"/>
    <w:rsid w:val="00192419"/>
    <w:rsid w:val="00196FA9"/>
    <w:rsid w:val="001A3CFD"/>
    <w:rsid w:val="001C270D"/>
    <w:rsid w:val="001D693F"/>
    <w:rsid w:val="001D74A8"/>
    <w:rsid w:val="001E2320"/>
    <w:rsid w:val="001F7B7F"/>
    <w:rsid w:val="002046CA"/>
    <w:rsid w:val="00213BB5"/>
    <w:rsid w:val="00214E28"/>
    <w:rsid w:val="00216C0A"/>
    <w:rsid w:val="0023041D"/>
    <w:rsid w:val="0023095A"/>
    <w:rsid w:val="00250C1C"/>
    <w:rsid w:val="0025218C"/>
    <w:rsid w:val="00260F86"/>
    <w:rsid w:val="002835B3"/>
    <w:rsid w:val="00295E40"/>
    <w:rsid w:val="002A1E02"/>
    <w:rsid w:val="002D2C13"/>
    <w:rsid w:val="002D71E4"/>
    <w:rsid w:val="002D7302"/>
    <w:rsid w:val="002E1521"/>
    <w:rsid w:val="002F5670"/>
    <w:rsid w:val="00301EBC"/>
    <w:rsid w:val="00304BF2"/>
    <w:rsid w:val="00314EAF"/>
    <w:rsid w:val="00326DA2"/>
    <w:rsid w:val="0033097D"/>
    <w:rsid w:val="003356AE"/>
    <w:rsid w:val="00352B81"/>
    <w:rsid w:val="00357D6C"/>
    <w:rsid w:val="0037009F"/>
    <w:rsid w:val="0038319A"/>
    <w:rsid w:val="00383D54"/>
    <w:rsid w:val="003946BA"/>
    <w:rsid w:val="00394757"/>
    <w:rsid w:val="0039728B"/>
    <w:rsid w:val="003A0150"/>
    <w:rsid w:val="003A3061"/>
    <w:rsid w:val="003B75C0"/>
    <w:rsid w:val="003C0D41"/>
    <w:rsid w:val="003E23D5"/>
    <w:rsid w:val="003E24DF"/>
    <w:rsid w:val="003E6382"/>
    <w:rsid w:val="004073BB"/>
    <w:rsid w:val="004141D5"/>
    <w:rsid w:val="0041428F"/>
    <w:rsid w:val="00423B9F"/>
    <w:rsid w:val="00432651"/>
    <w:rsid w:val="0044073C"/>
    <w:rsid w:val="004544F0"/>
    <w:rsid w:val="00456976"/>
    <w:rsid w:val="004A194A"/>
    <w:rsid w:val="004A2B0D"/>
    <w:rsid w:val="004A4EEE"/>
    <w:rsid w:val="004B5BD3"/>
    <w:rsid w:val="004C52DB"/>
    <w:rsid w:val="004D1A0B"/>
    <w:rsid w:val="004E1168"/>
    <w:rsid w:val="004E5EE1"/>
    <w:rsid w:val="004E7895"/>
    <w:rsid w:val="004F34F0"/>
    <w:rsid w:val="00501AE9"/>
    <w:rsid w:val="005031A1"/>
    <w:rsid w:val="0051170B"/>
    <w:rsid w:val="00511A58"/>
    <w:rsid w:val="00514944"/>
    <w:rsid w:val="00532322"/>
    <w:rsid w:val="00536B32"/>
    <w:rsid w:val="005443DC"/>
    <w:rsid w:val="0055127B"/>
    <w:rsid w:val="00553373"/>
    <w:rsid w:val="005615C0"/>
    <w:rsid w:val="00561C0A"/>
    <w:rsid w:val="005647E1"/>
    <w:rsid w:val="00565734"/>
    <w:rsid w:val="005953A9"/>
    <w:rsid w:val="00595E18"/>
    <w:rsid w:val="005A08E1"/>
    <w:rsid w:val="005A4A4D"/>
    <w:rsid w:val="005B1ECC"/>
    <w:rsid w:val="005C0185"/>
    <w:rsid w:val="005C2210"/>
    <w:rsid w:val="005C79D1"/>
    <w:rsid w:val="005E0650"/>
    <w:rsid w:val="005F2D1A"/>
    <w:rsid w:val="005F6107"/>
    <w:rsid w:val="00615018"/>
    <w:rsid w:val="0061652D"/>
    <w:rsid w:val="0062123A"/>
    <w:rsid w:val="00646E75"/>
    <w:rsid w:val="00653F16"/>
    <w:rsid w:val="006617FA"/>
    <w:rsid w:val="00690501"/>
    <w:rsid w:val="006A7BB0"/>
    <w:rsid w:val="006B14E0"/>
    <w:rsid w:val="006B1B7F"/>
    <w:rsid w:val="006C38E8"/>
    <w:rsid w:val="006D0D49"/>
    <w:rsid w:val="006D2D30"/>
    <w:rsid w:val="006D5A6B"/>
    <w:rsid w:val="006E0D40"/>
    <w:rsid w:val="006F0A54"/>
    <w:rsid w:val="006F14F7"/>
    <w:rsid w:val="006F44A3"/>
    <w:rsid w:val="006F6F10"/>
    <w:rsid w:val="00705536"/>
    <w:rsid w:val="0071507B"/>
    <w:rsid w:val="00723197"/>
    <w:rsid w:val="007306D4"/>
    <w:rsid w:val="00750CBA"/>
    <w:rsid w:val="00752717"/>
    <w:rsid w:val="00754E1E"/>
    <w:rsid w:val="00760BBC"/>
    <w:rsid w:val="00783E79"/>
    <w:rsid w:val="0078474E"/>
    <w:rsid w:val="007974D7"/>
    <w:rsid w:val="007A227C"/>
    <w:rsid w:val="007A67EB"/>
    <w:rsid w:val="007B271B"/>
    <w:rsid w:val="007B5AE8"/>
    <w:rsid w:val="007B73E9"/>
    <w:rsid w:val="007E4BC0"/>
    <w:rsid w:val="007F5192"/>
    <w:rsid w:val="008077AF"/>
    <w:rsid w:val="00831721"/>
    <w:rsid w:val="008319AC"/>
    <w:rsid w:val="00833FDD"/>
    <w:rsid w:val="00834708"/>
    <w:rsid w:val="008424BB"/>
    <w:rsid w:val="00844D92"/>
    <w:rsid w:val="00854A71"/>
    <w:rsid w:val="0086034A"/>
    <w:rsid w:val="00862A06"/>
    <w:rsid w:val="0086446E"/>
    <w:rsid w:val="00866D1D"/>
    <w:rsid w:val="00870696"/>
    <w:rsid w:val="008735E3"/>
    <w:rsid w:val="0087521F"/>
    <w:rsid w:val="00881A0E"/>
    <w:rsid w:val="0088240A"/>
    <w:rsid w:val="00882B46"/>
    <w:rsid w:val="00895640"/>
    <w:rsid w:val="008C5AB3"/>
    <w:rsid w:val="008C7566"/>
    <w:rsid w:val="0090561F"/>
    <w:rsid w:val="00906805"/>
    <w:rsid w:val="00911225"/>
    <w:rsid w:val="00912C2C"/>
    <w:rsid w:val="00913C06"/>
    <w:rsid w:val="00913E72"/>
    <w:rsid w:val="00932E4A"/>
    <w:rsid w:val="00964311"/>
    <w:rsid w:val="009724C3"/>
    <w:rsid w:val="00975B80"/>
    <w:rsid w:val="00983C2F"/>
    <w:rsid w:val="009978AB"/>
    <w:rsid w:val="009A1854"/>
    <w:rsid w:val="009B301C"/>
    <w:rsid w:val="009B449A"/>
    <w:rsid w:val="009C0C7E"/>
    <w:rsid w:val="009C33A2"/>
    <w:rsid w:val="00A00763"/>
    <w:rsid w:val="00A0359C"/>
    <w:rsid w:val="00A10E15"/>
    <w:rsid w:val="00A119CC"/>
    <w:rsid w:val="00A132C2"/>
    <w:rsid w:val="00A204AF"/>
    <w:rsid w:val="00A26FE7"/>
    <w:rsid w:val="00A27AB8"/>
    <w:rsid w:val="00A34387"/>
    <w:rsid w:val="00A41778"/>
    <w:rsid w:val="00A60196"/>
    <w:rsid w:val="00A60CDA"/>
    <w:rsid w:val="00A64F7B"/>
    <w:rsid w:val="00A65A37"/>
    <w:rsid w:val="00A66B18"/>
    <w:rsid w:val="00A6783B"/>
    <w:rsid w:val="00A754C7"/>
    <w:rsid w:val="00A96CF8"/>
    <w:rsid w:val="00AA089B"/>
    <w:rsid w:val="00AA2EE8"/>
    <w:rsid w:val="00AD1079"/>
    <w:rsid w:val="00AD78D3"/>
    <w:rsid w:val="00AE1388"/>
    <w:rsid w:val="00AE335F"/>
    <w:rsid w:val="00AE6FCD"/>
    <w:rsid w:val="00AF0584"/>
    <w:rsid w:val="00AF2C39"/>
    <w:rsid w:val="00AF3982"/>
    <w:rsid w:val="00B10BFD"/>
    <w:rsid w:val="00B1361F"/>
    <w:rsid w:val="00B20586"/>
    <w:rsid w:val="00B218F6"/>
    <w:rsid w:val="00B2653D"/>
    <w:rsid w:val="00B50294"/>
    <w:rsid w:val="00B57D6E"/>
    <w:rsid w:val="00B61A22"/>
    <w:rsid w:val="00B841F2"/>
    <w:rsid w:val="00B867CA"/>
    <w:rsid w:val="00B93312"/>
    <w:rsid w:val="00BA7DA6"/>
    <w:rsid w:val="00BC6476"/>
    <w:rsid w:val="00BD76C1"/>
    <w:rsid w:val="00BE605B"/>
    <w:rsid w:val="00BE68BE"/>
    <w:rsid w:val="00C11283"/>
    <w:rsid w:val="00C177D2"/>
    <w:rsid w:val="00C37E00"/>
    <w:rsid w:val="00C41E31"/>
    <w:rsid w:val="00C4381E"/>
    <w:rsid w:val="00C654E3"/>
    <w:rsid w:val="00C701F7"/>
    <w:rsid w:val="00C70786"/>
    <w:rsid w:val="00C71828"/>
    <w:rsid w:val="00C85753"/>
    <w:rsid w:val="00C940A1"/>
    <w:rsid w:val="00CB2DD6"/>
    <w:rsid w:val="00CB43AB"/>
    <w:rsid w:val="00CC2160"/>
    <w:rsid w:val="00CC4F9B"/>
    <w:rsid w:val="00CE1894"/>
    <w:rsid w:val="00CF5C50"/>
    <w:rsid w:val="00CF6D42"/>
    <w:rsid w:val="00D02486"/>
    <w:rsid w:val="00D10958"/>
    <w:rsid w:val="00D1364A"/>
    <w:rsid w:val="00D20253"/>
    <w:rsid w:val="00D2673A"/>
    <w:rsid w:val="00D45B06"/>
    <w:rsid w:val="00D47A69"/>
    <w:rsid w:val="00D51A0A"/>
    <w:rsid w:val="00D646E6"/>
    <w:rsid w:val="00D6539F"/>
    <w:rsid w:val="00D66593"/>
    <w:rsid w:val="00DA0C80"/>
    <w:rsid w:val="00DA5694"/>
    <w:rsid w:val="00DA5B8F"/>
    <w:rsid w:val="00DA6BB0"/>
    <w:rsid w:val="00DB2502"/>
    <w:rsid w:val="00DB490B"/>
    <w:rsid w:val="00DB6286"/>
    <w:rsid w:val="00DE6A16"/>
    <w:rsid w:val="00DE6DA2"/>
    <w:rsid w:val="00DF2D30"/>
    <w:rsid w:val="00E12404"/>
    <w:rsid w:val="00E21D6F"/>
    <w:rsid w:val="00E30C7E"/>
    <w:rsid w:val="00E325C9"/>
    <w:rsid w:val="00E33B75"/>
    <w:rsid w:val="00E346B6"/>
    <w:rsid w:val="00E41436"/>
    <w:rsid w:val="00E41920"/>
    <w:rsid w:val="00E4786A"/>
    <w:rsid w:val="00E51D0D"/>
    <w:rsid w:val="00E53AED"/>
    <w:rsid w:val="00E55D74"/>
    <w:rsid w:val="00E56456"/>
    <w:rsid w:val="00E6540C"/>
    <w:rsid w:val="00E81E2A"/>
    <w:rsid w:val="00E850FD"/>
    <w:rsid w:val="00E86AC7"/>
    <w:rsid w:val="00E929E6"/>
    <w:rsid w:val="00EB14E1"/>
    <w:rsid w:val="00EB27AC"/>
    <w:rsid w:val="00EC3374"/>
    <w:rsid w:val="00EE0952"/>
    <w:rsid w:val="00EE1489"/>
    <w:rsid w:val="00F0571C"/>
    <w:rsid w:val="00F062F4"/>
    <w:rsid w:val="00F10A34"/>
    <w:rsid w:val="00F157EF"/>
    <w:rsid w:val="00F16EA0"/>
    <w:rsid w:val="00F23DCF"/>
    <w:rsid w:val="00F34415"/>
    <w:rsid w:val="00F402E9"/>
    <w:rsid w:val="00F52F6B"/>
    <w:rsid w:val="00F6108E"/>
    <w:rsid w:val="00F714BD"/>
    <w:rsid w:val="00F83736"/>
    <w:rsid w:val="00F94135"/>
    <w:rsid w:val="00FE0F43"/>
    <w:rsid w:val="00FE3821"/>
    <w:rsid w:val="00FE7B8F"/>
    <w:rsid w:val="00FF0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A7F79D3"/>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E2EAA1"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7B881D"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7B881D" w:themeColor="accent1" w:themeShade="BF"/>
      <w:sz w:val="26"/>
      <w:szCs w:val="26"/>
    </w:rPr>
  </w:style>
  <w:style w:type="paragraph" w:styleId="Heading3">
    <w:name w:val="heading 3"/>
    <w:basedOn w:val="Normal"/>
    <w:link w:val="Heading3Char"/>
    <w:uiPriority w:val="9"/>
    <w:qFormat/>
    <w:rsid w:val="00DA5B8F"/>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7B881D"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D3E07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E2EAA1"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E2EAA1"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A6B727" w:themeColor="accent1"/>
    </w:rPr>
  </w:style>
  <w:style w:type="character" w:customStyle="1" w:styleId="SignatureChar">
    <w:name w:val="Signature Char"/>
    <w:basedOn w:val="DefaultParagraphFont"/>
    <w:link w:val="Signature"/>
    <w:uiPriority w:val="7"/>
    <w:rsid w:val="00A6783B"/>
    <w:rPr>
      <w:rFonts w:eastAsiaTheme="minorHAnsi"/>
      <w:b/>
      <w:bCs/>
      <w:color w:val="A6B727"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E2EAA1"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7B881D"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E2EAA1"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paragraph" w:styleId="NoSpacing">
    <w:name w:val="No Spacing"/>
    <w:uiPriority w:val="1"/>
    <w:qFormat/>
    <w:rsid w:val="00BE68BE"/>
    <w:rPr>
      <w:rFonts w:eastAsiaTheme="minorHAnsi"/>
      <w:kern w:val="2"/>
      <w:lang w:val="en-IN" w:eastAsia="en-US"/>
      <w14:ligatures w14:val="standardContextual"/>
    </w:rPr>
  </w:style>
  <w:style w:type="character" w:customStyle="1" w:styleId="Heading3Char">
    <w:name w:val="Heading 3 Char"/>
    <w:basedOn w:val="DefaultParagraphFont"/>
    <w:link w:val="Heading3"/>
    <w:uiPriority w:val="9"/>
    <w:rsid w:val="00DA5B8F"/>
    <w:rPr>
      <w:rFonts w:ascii="Times New Roman" w:eastAsia="Times New Roman" w:hAnsi="Times New Roman" w:cs="Times New Roman"/>
      <w:b/>
      <w:bCs/>
      <w:sz w:val="27"/>
      <w:szCs w:val="27"/>
      <w:lang w:val="en-IN" w:eastAsia="en-IN"/>
    </w:rPr>
  </w:style>
  <w:style w:type="paragraph" w:styleId="ListParagraph">
    <w:name w:val="List Paragraph"/>
    <w:basedOn w:val="Normal"/>
    <w:uiPriority w:val="34"/>
    <w:rsid w:val="00DA5B8F"/>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customXml" Target="ink/ink8.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9.png"/><Relationship Id="rId32" Type="http://schemas.openxmlformats.org/officeDocument/2006/relationships/customXml" Target="ink/ink7.xml"/><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customXml" Target="ink/ink9.xml"/><Relationship Id="rId10" Type="http://schemas.openxmlformats.org/officeDocument/2006/relationships/endnotes" Target="endnotes.xml"/><Relationship Id="rId19" Type="http://schemas.openxmlformats.org/officeDocument/2006/relationships/customXml" Target="ink/ink5.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customXml" Target="ink/ink6.xml"/><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NU%20SRI\AppData\Local\Microsoft\Office\16.0\DTS\en-IN%7b6BDE6DE9-C6A0-4A4E-83E6-3D7D33688C27%7d\%7bD36F2A5D-026E-4C45-B791-617758019B62%7dtf56348247_win32.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4T10:25:11.916"/>
    </inkml:context>
    <inkml:brush xml:id="br0">
      <inkml:brushProperty name="width" value="0.035" units="cm"/>
      <inkml:brushProperty name="height" value="0.035" units="cm"/>
      <inkml:brushProperty name="ignorePressure" value="1"/>
    </inkml:brush>
  </inkml:definitions>
  <inkml:trace contextRef="#ctx0" brushRef="#br0">1 1,'0'19014</inkml:trace>
  <inkml:trace contextRef="#ctx0" brushRef="#br0" timeOffset="1">1 20749,'0'2696,"0"-2700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4T10:24:49.972"/>
    </inkml:context>
    <inkml:brush xml:id="br0">
      <inkml:brushProperty name="width" value="0.035" units="cm"/>
      <inkml:brushProperty name="height" value="0.035" units="cm"/>
      <inkml:brushProperty name="ignorePressure" value="1"/>
    </inkml:brush>
  </inkml:definitions>
  <inkml:trace contextRef="#ctx0" brushRef="#br0">0 0,'3294'0</inkml:trace>
  <inkml:trace contextRef="#ctx0" brushRef="#br0" timeOffset="21937.78">5001 0,'18487'0</inkml:trace>
  <inkml:trace contextRef="#ctx0" brushRef="#br0" timeOffset="21938.78">25604 0,'7407'0,"-7407"0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0:22:23.267"/>
    </inkml:context>
    <inkml:brush xml:id="br0">
      <inkml:brushProperty name="width" value="0.035" units="cm"/>
      <inkml:brushProperty name="height" value="0.035" units="cm"/>
    </inkml:brush>
  </inkml:definitions>
  <inkml:trace contextRef="#ctx0" brushRef="#br0">0 1 24575,'68'394'0,"56"136"0,-52-316 0,-70-208 0,1 0 0,-1-1 0,1 0 0,1 1 0,6 7 0,-10-12 0,0-1 0,1 1 0,-1-1 0,1 1 0,-1-1 0,1 0 0,-1 1 0,1-1 0,-1 0 0,1 1 0,0-1 0,-1 0 0,1 1 0,-1-1 0,1 0 0,0 0 0,-1 0 0,1 0 0,0 0 0,-1 0 0,1 0 0,-1 0 0,2 0 0,-1 0 0,0-1 0,0 0 0,0 0 0,0 1 0,0-1 0,-1 0 0,1 0 0,0 0 0,-1 0 0,1 0 0,0 0 0,-1 0 0,1 0 0,-1 0 0,0 0 0,1 0 0,-1-1 0,0-1 0,5-26-27,-1-1 1,-2 0-1,0 0 0,-5-43 0,1 18-1204,1 15-5595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0:22:20.820"/>
    </inkml:context>
    <inkml:brush xml:id="br0">
      <inkml:brushProperty name="width" value="0.035" units="cm"/>
      <inkml:brushProperty name="height" value="0.035" units="cm"/>
    </inkml:brush>
  </inkml:definitions>
  <inkml:trace contextRef="#ctx0" brushRef="#br0">0 26 24575,'7'0'0,"17"0"0,18 0 0,17 0 0,13 0 0,15 0 0,23 0 0,20 0 0,25-7 0,21-3 0,-75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4T10:51:33.493"/>
    </inkml:context>
    <inkml:brush xml:id="br0">
      <inkml:brushProperty name="width" value="0.035" units="cm"/>
      <inkml:brushProperty name="height" value="0.035" units="cm"/>
      <inkml:brushProperty name="ignorePressure" value="1"/>
    </inkml:brush>
  </inkml:definitions>
  <inkml:trace contextRef="#ctx0" brushRef="#br0">0 115,'0'18562</inkml:trace>
  <inkml:trace contextRef="#ctx0" brushRef="#br0" timeOffset="114466.9">0 20439,'0'151,"0"-160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12:07:19.751"/>
    </inkml:context>
    <inkml:brush xml:id="br0">
      <inkml:brushProperty name="width" value="0.035" units="cm"/>
      <inkml:brushProperty name="height" value="0.035" units="cm"/>
      <inkml:brushProperty name="ignorePressure" value="1"/>
    </inkml:brush>
  </inkml:definitions>
  <inkml:trace contextRef="#ctx0" brushRef="#br0">0 0,'0'230,"0"-439,0 6353</inkml:trace>
  <inkml:trace contextRef="#ctx0" brushRef="#br0" timeOffset="-1">0 6165,'0'-61,"0"111,0-39</inkml:trace>
  <inkml:trace contextRef="#ctx0" brushRef="#br0" timeOffset="-2">0 6165,'0'-164,"0"284,0-110</inkml:trace>
  <inkml:trace contextRef="#ctx0" brushRef="#br0" timeOffset="-5">0 6139,'0'-136,"0"298</inkml:trace>
  <inkml:trace contextRef="#ctx0" brushRef="#br0" timeOffset="-4">0 6165,'0'-221,"0"230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12:07:19.756"/>
    </inkml:context>
    <inkml:brush xml:id="br0">
      <inkml:brushProperty name="width" value="0.035" units="cm"/>
      <inkml:brushProperty name="height" value="0.035" units="cm"/>
      <inkml:brushProperty name="ignorePressure" value="1"/>
    </inkml:brush>
  </inkml:definitions>
  <inkml:trace contextRef="#ctx0" brushRef="#br0">1 1,'0'6437</inkml:trace>
  <inkml:trace contextRef="#ctx0" brushRef="#br0" timeOffset="-1">1 6438,'0'-128,"0"140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2:05:29.589"/>
    </inkml:context>
    <inkml:brush xml:id="br0">
      <inkml:brushProperty name="width" value="0.035" units="cm"/>
      <inkml:brushProperty name="height" value="0.035" units="cm"/>
    </inkml:brush>
  </inkml:definitions>
  <inkml:trace contextRef="#ctx0" brushRef="#br0">53 51 24284,'-52'-51'0,"52"315"0,52-351 0,-52-39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12:05:28.057"/>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theme/theme1.xml><?xml version="1.0" encoding="utf-8"?>
<a:theme xmlns:a="http://schemas.openxmlformats.org/drawingml/2006/main" name="Basis">
  <a:themeElements>
    <a:clrScheme name="Custom 1">
      <a:dk1>
        <a:srgbClr val="D3E070"/>
      </a:dk1>
      <a:lt1>
        <a:srgbClr val="FFFFFF"/>
      </a:lt1>
      <a:dk2>
        <a:srgbClr val="565349"/>
      </a:dk2>
      <a:lt2>
        <a:srgbClr val="DDDDDD"/>
      </a:lt2>
      <a:accent1>
        <a:srgbClr val="A6B727"/>
      </a:accent1>
      <a:accent2>
        <a:srgbClr val="E1EAA0"/>
      </a:accent2>
      <a:accent3>
        <a:srgbClr val="E1EAA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C3B74C0E-7993-40E1-930F-CF78C434EB62}">
  <ds:schemaRefs>
    <ds:schemaRef ds:uri="http://schemas.microsoft.com/office/2006/documentManagement/types"/>
    <ds:schemaRef ds:uri="http://www.w3.org/XML/1998/namespace"/>
    <ds:schemaRef ds:uri="http://schemas.microsoft.com/office/2006/metadata/properties"/>
    <ds:schemaRef ds:uri="http://purl.org/dc/elements/1.1/"/>
    <ds:schemaRef ds:uri="http://schemas.microsoft.com/sharepoint/v3"/>
    <ds:schemaRef ds:uri="http://schemas.microsoft.com/office/infopath/2007/PartnerControls"/>
    <ds:schemaRef ds:uri="http://schemas.openxmlformats.org/package/2006/metadata/core-properties"/>
    <ds:schemaRef ds:uri="230e9df3-be65-4c73-a93b-d1236ebd677e"/>
    <ds:schemaRef ds:uri="http://purl.org/dc/dcmitype/"/>
    <ds:schemaRef ds:uri="16c05727-aa75-4e4a-9b5f-8a80a1165891"/>
    <ds:schemaRef ds:uri="71af3243-3dd4-4a8d-8c0d-dd76da1f02a5"/>
    <ds:schemaRef ds:uri="http://purl.org/dc/terms/"/>
  </ds:schemaRefs>
</ds:datastoreItem>
</file>

<file path=customXml/itemProps4.xml><?xml version="1.0" encoding="utf-8"?>
<ds:datastoreItem xmlns:ds="http://schemas.openxmlformats.org/officeDocument/2006/customXml" ds:itemID="{E7149366-B040-4C59-882E-E521E3FF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{D36F2A5D-026E-4C45-B791-617758019B62}tf56348247_win32</Template>
  <TotalTime>0</TotalTime>
  <Pages>8</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2025-12-25T12:56:00Z</dcterms:created>
  <dcterms:modified xsi:type="dcterms:W3CDTF">2025-12-26T03:56:00Z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